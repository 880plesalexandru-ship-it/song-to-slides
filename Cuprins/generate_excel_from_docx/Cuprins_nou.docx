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495" w:right="2572" w:firstLine="0"/>
        <w:jc w:val="center"/>
        <w:rPr>
          <w:sz w:val="80"/>
          <w:szCs w:val="80"/>
        </w:rPr>
      </w:pPr>
      <w:r w:rsidDel="00000000" w:rsidR="00000000" w:rsidRPr="00000000">
        <w:rPr>
          <w:b w:val="1"/>
          <w:sz w:val="80"/>
          <w:szCs w:val="80"/>
          <w:rtl w:val="0"/>
        </w:rPr>
        <w:t xml:space="preserve">CUPRINS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900" w:lineRule="auto"/>
        <w:ind w:left="2816" w:right="2892" w:firstLine="0"/>
        <w:jc w:val="center"/>
        <w:rPr>
          <w:sz w:val="80"/>
          <w:szCs w:val="80"/>
        </w:rPr>
        <w:sectPr>
          <w:pgSz w:h="15840" w:w="12240" w:orient="portrait"/>
          <w:pgMar w:bottom="280" w:top="1440" w:left="1720" w:right="1720" w:header="720" w:footer="720"/>
          <w:pgNumType w:start="1"/>
        </w:sectPr>
      </w:pPr>
      <w:r w:rsidDel="00000000" w:rsidR="00000000" w:rsidRPr="00000000">
        <w:rPr>
          <w:b w:val="1"/>
          <w:sz w:val="80"/>
          <w:szCs w:val="80"/>
          <w:vertAlign w:val="baseline"/>
          <w:rtl w:val="0"/>
        </w:rPr>
        <w:t xml:space="preserve">alfabetic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00" w:lineRule="auto"/>
        <w:rPr/>
        <w:sectPr>
          <w:type w:val="nextPage"/>
          <w:pgSz w:h="15840" w:w="12240" w:orient="portrait"/>
          <w:pgMar w:bottom="0" w:top="0" w:left="0" w:right="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" w:lineRule="auto"/>
        <w:ind w:left="106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dat Stăpânul – 106</w:t>
      </w:r>
    </w:p>
    <w:p w:rsidR="00000000" w:rsidDel="00000000" w:rsidP="00000000" w:rsidRDefault="00000000" w:rsidRPr="00000000" w14:paraId="00000006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lui Isus venire – 196</w:t>
      </w:r>
    </w:p>
    <w:p w:rsidR="00000000" w:rsidDel="00000000" w:rsidP="00000000" w:rsidRDefault="00000000" w:rsidRPr="00000000" w14:paraId="00000007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Aceasta mi-e dorinţa – 143</w:t>
      </w:r>
    </w:p>
    <w:p w:rsidR="00000000" w:rsidDel="00000000" w:rsidP="00000000" w:rsidRDefault="00000000" w:rsidRPr="00000000" w14:paraId="00000008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Acum e timpul pe sfârşit – 344</w:t>
      </w:r>
    </w:p>
    <w:p w:rsidR="00000000" w:rsidDel="00000000" w:rsidP="00000000" w:rsidRDefault="00000000" w:rsidRPr="00000000" w14:paraId="00000009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Acum, părăseşte acum – 268</w:t>
      </w:r>
    </w:p>
    <w:p w:rsidR="00000000" w:rsidDel="00000000" w:rsidP="00000000" w:rsidRDefault="00000000" w:rsidRPr="00000000" w14:paraId="0000000A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 ajuns mântuit – 108</w:t>
      </w:r>
    </w:p>
    <w:p w:rsidR="00000000" w:rsidDel="00000000" w:rsidP="00000000" w:rsidRDefault="00000000" w:rsidRPr="00000000" w14:paraId="0000000B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 deschis cerul Tău – 187</w:t>
      </w:r>
    </w:p>
    <w:p w:rsidR="00000000" w:rsidDel="00000000" w:rsidP="00000000" w:rsidRDefault="00000000" w:rsidRPr="00000000" w14:paraId="0000000C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 plătit un preţ – 33</w:t>
      </w:r>
    </w:p>
    <w:p w:rsidR="00000000" w:rsidDel="00000000" w:rsidP="00000000" w:rsidRDefault="00000000" w:rsidRPr="00000000" w14:paraId="0000000D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 ales pe Domnul Isus – 145</w:t>
      </w:r>
    </w:p>
    <w:p w:rsidR="00000000" w:rsidDel="00000000" w:rsidP="00000000" w:rsidRDefault="00000000" w:rsidRPr="00000000" w14:paraId="0000000E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 auzit o veste - 364</w:t>
      </w:r>
    </w:p>
    <w:p w:rsidR="00000000" w:rsidDel="00000000" w:rsidP="00000000" w:rsidRDefault="00000000" w:rsidRPr="00000000" w14:paraId="0000000F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 cămin mai sus de nori – 70</w:t>
      </w:r>
    </w:p>
    <w:p w:rsidR="00000000" w:rsidDel="00000000" w:rsidP="00000000" w:rsidRDefault="00000000" w:rsidRPr="00000000" w14:paraId="00000010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 găsit în Domnul fericirea – 221</w:t>
      </w:r>
    </w:p>
    <w:p w:rsidR="00000000" w:rsidDel="00000000" w:rsidP="00000000" w:rsidRDefault="00000000" w:rsidRPr="00000000" w14:paraId="00000011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 înţeles că pe pământ – 151</w:t>
      </w:r>
    </w:p>
    <w:p w:rsidR="00000000" w:rsidDel="00000000" w:rsidP="00000000" w:rsidRDefault="00000000" w:rsidRPr="00000000" w14:paraId="00000012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 umblat prin lume – 140</w:t>
      </w:r>
    </w:p>
    <w:p w:rsidR="00000000" w:rsidDel="00000000" w:rsidP="00000000" w:rsidRDefault="00000000" w:rsidRPr="00000000" w14:paraId="00000013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 un cântec nou în inimă - 363</w:t>
      </w:r>
    </w:p>
    <w:p w:rsidR="00000000" w:rsidDel="00000000" w:rsidP="00000000" w:rsidRDefault="00000000" w:rsidRPr="00000000" w14:paraId="00000014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Amar Îţi era sufletul – 22</w:t>
      </w:r>
    </w:p>
    <w:p w:rsidR="00000000" w:rsidDel="00000000" w:rsidP="00000000" w:rsidRDefault="00000000" w:rsidRPr="00000000" w14:paraId="00000015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Amintiri s-avem – 64</w:t>
      </w:r>
    </w:p>
    <w:p w:rsidR="00000000" w:rsidDel="00000000" w:rsidP="00000000" w:rsidRDefault="00000000" w:rsidRPr="00000000" w14:paraId="00000016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 de an – 112</w:t>
      </w:r>
    </w:p>
    <w:p w:rsidR="00000000" w:rsidDel="00000000" w:rsidP="00000000" w:rsidRDefault="00000000" w:rsidRPr="00000000" w14:paraId="00000017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Aproape ca o seară – 304</w:t>
      </w:r>
    </w:p>
    <w:p w:rsidR="00000000" w:rsidDel="00000000" w:rsidP="00000000" w:rsidRDefault="00000000" w:rsidRPr="00000000" w14:paraId="00000018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Aproape, aproape – 37</w:t>
      </w:r>
    </w:p>
    <w:p w:rsidR="00000000" w:rsidDel="00000000" w:rsidP="00000000" w:rsidRDefault="00000000" w:rsidRPr="00000000" w14:paraId="00000019">
      <w:pPr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Arcuri încordate – 172</w:t>
      </w:r>
    </w:p>
    <w:p w:rsidR="00000000" w:rsidDel="00000000" w:rsidP="00000000" w:rsidRDefault="00000000" w:rsidRPr="00000000" w14:paraId="0000001A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Astăzi cânt voios – 305</w:t>
      </w:r>
    </w:p>
    <w:p w:rsidR="00000000" w:rsidDel="00000000" w:rsidP="00000000" w:rsidRDefault="00000000" w:rsidRPr="00000000" w14:paraId="0000001B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Astăzi este ziua – 84</w:t>
      </w:r>
    </w:p>
    <w:p w:rsidR="00000000" w:rsidDel="00000000" w:rsidP="00000000" w:rsidRDefault="00000000" w:rsidRPr="00000000" w14:paraId="0000001C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Astăzi nu mai sunt minuni – 129</w:t>
      </w:r>
    </w:p>
    <w:p w:rsidR="00000000" w:rsidDel="00000000" w:rsidP="00000000" w:rsidRDefault="00000000" w:rsidRPr="00000000" w14:paraId="0000001D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Astăzi vin la Tine – 114</w:t>
      </w:r>
    </w:p>
    <w:p w:rsidR="00000000" w:rsidDel="00000000" w:rsidP="00000000" w:rsidRDefault="00000000" w:rsidRPr="00000000" w14:paraId="0000001E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Astăzi vin, bunule Tată – 294</w:t>
      </w:r>
    </w:p>
    <w:p w:rsidR="00000000" w:rsidDel="00000000" w:rsidP="00000000" w:rsidRDefault="00000000" w:rsidRPr="00000000" w14:paraId="0000001F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Aş vrea să Te cunosc – 63</w:t>
      </w:r>
    </w:p>
    <w:p w:rsidR="00000000" w:rsidDel="00000000" w:rsidP="00000000" w:rsidRDefault="00000000" w:rsidRPr="00000000" w14:paraId="00000020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Atât am căutat rostul vieţii – 133</w:t>
      </w:r>
    </w:p>
    <w:p w:rsidR="00000000" w:rsidDel="00000000" w:rsidP="00000000" w:rsidRDefault="00000000" w:rsidRPr="00000000" w14:paraId="00000021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Azi e sărbătoare – 28</w:t>
      </w:r>
    </w:p>
    <w:p w:rsidR="00000000" w:rsidDel="00000000" w:rsidP="00000000" w:rsidRDefault="00000000" w:rsidRPr="00000000" w14:paraId="00000022">
      <w:pPr>
        <w:spacing w:line="320" w:lineRule="auto"/>
        <w:ind w:left="106" w:right="-62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Azi pe Domnul slăvim liniştiţi – 165</w:t>
      </w:r>
    </w:p>
    <w:p w:rsidR="00000000" w:rsidDel="00000000" w:rsidP="00000000" w:rsidRDefault="00000000" w:rsidRPr="00000000" w14:paraId="00000023">
      <w:pPr>
        <w:spacing w:before="60" w:lineRule="auto"/>
        <w:rPr>
          <w:sz w:val="28"/>
          <w:szCs w:val="28"/>
        </w:rPr>
      </w:pPr>
      <w:r w:rsidDel="00000000" w:rsidR="00000000" w:rsidRPr="00000000">
        <w:br w:type="column"/>
      </w:r>
      <w:r w:rsidDel="00000000" w:rsidR="00000000" w:rsidRPr="00000000">
        <w:rPr>
          <w:b w:val="1"/>
          <w:sz w:val="28"/>
          <w:szCs w:val="28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Bătrânii care-aici mai sunt – 321</w:t>
      </w:r>
    </w:p>
    <w:p w:rsidR="00000000" w:rsidDel="00000000" w:rsidP="00000000" w:rsidRDefault="00000000" w:rsidRPr="00000000" w14:paraId="00000025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Binecuvântată-i viaţa – 161</w:t>
      </w:r>
    </w:p>
    <w:p w:rsidR="00000000" w:rsidDel="00000000" w:rsidP="00000000" w:rsidRDefault="00000000" w:rsidRPr="00000000" w14:paraId="00000026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Binecuvântări mă înconjoară – 155</w:t>
      </w:r>
    </w:p>
    <w:p w:rsidR="00000000" w:rsidDel="00000000" w:rsidP="00000000" w:rsidRDefault="00000000" w:rsidRPr="00000000" w14:paraId="00000027">
      <w:pPr>
        <w:spacing w:before="2" w:lineRule="auto"/>
        <w:rPr>
          <w:sz w:val="28"/>
          <w:szCs w:val="28"/>
        </w:rPr>
        <w:sectPr>
          <w:type w:val="nextPage"/>
          <w:pgSz w:h="15840" w:w="12240" w:orient="portrait"/>
          <w:pgMar w:bottom="280" w:top="1380" w:left="1320" w:right="1720" w:header="720" w:footer="720"/>
          <w:cols w:equalWidth="0" w:num="2">
            <w:col w:space="549" w:w="4325.5"/>
            <w:col w:space="0" w:w="4325.5"/>
          </w:cols>
        </w:sectPr>
      </w:pPr>
      <w:r w:rsidDel="00000000" w:rsidR="00000000" w:rsidRPr="00000000">
        <w:rPr>
          <w:sz w:val="28"/>
          <w:szCs w:val="28"/>
          <w:rtl w:val="0"/>
        </w:rPr>
        <w:t xml:space="preserve">Binecuvintează, suflete – 79</w:t>
      </w:r>
    </w:p>
    <w:p w:rsidR="00000000" w:rsidDel="00000000" w:rsidP="00000000" w:rsidRDefault="00000000" w:rsidRPr="00000000" w14:paraId="00000028">
      <w:pPr>
        <w:spacing w:before="60" w:lineRule="auto"/>
        <w:ind w:left="106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 femeia din Samar – 197</w:t>
      </w:r>
    </w:p>
    <w:p w:rsidR="00000000" w:rsidDel="00000000" w:rsidP="00000000" w:rsidRDefault="00000000" w:rsidRPr="00000000" w14:paraId="0000002A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Calea, Adevărul, Viaţa – 357</w:t>
      </w:r>
    </w:p>
    <w:p w:rsidR="00000000" w:rsidDel="00000000" w:rsidP="00000000" w:rsidRDefault="00000000" w:rsidRPr="00000000" w14:paraId="0000002B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Când câteodată încercarea – 200</w:t>
      </w:r>
    </w:p>
    <w:p w:rsidR="00000000" w:rsidDel="00000000" w:rsidP="00000000" w:rsidRDefault="00000000" w:rsidRPr="00000000" w14:paraId="0000002C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Când după bucurii – 177</w:t>
      </w:r>
    </w:p>
    <w:p w:rsidR="00000000" w:rsidDel="00000000" w:rsidP="00000000" w:rsidRDefault="00000000" w:rsidRPr="00000000" w14:paraId="0000002D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Când eram rătăcit – 42</w:t>
      </w:r>
    </w:p>
    <w:p w:rsidR="00000000" w:rsidDel="00000000" w:rsidP="00000000" w:rsidRDefault="00000000" w:rsidRPr="00000000" w14:paraId="0000002E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Când eşti aproape de Dumnezeu – 35</w:t>
      </w:r>
    </w:p>
    <w:p w:rsidR="00000000" w:rsidDel="00000000" w:rsidP="00000000" w:rsidRDefault="00000000" w:rsidRPr="00000000" w14:paraId="0000002F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Când Isus Hristos m-a mântuit – 21</w:t>
      </w:r>
    </w:p>
    <w:p w:rsidR="00000000" w:rsidDel="00000000" w:rsidP="00000000" w:rsidRDefault="00000000" w:rsidRPr="00000000" w14:paraId="00000030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Când în zare se iveşte – 271</w:t>
      </w:r>
    </w:p>
    <w:p w:rsidR="00000000" w:rsidDel="00000000" w:rsidP="00000000" w:rsidRDefault="00000000" w:rsidRPr="00000000" w14:paraId="00000031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color w:val="1d1b11"/>
          <w:sz w:val="28"/>
          <w:szCs w:val="28"/>
          <w:rtl w:val="0"/>
        </w:rPr>
        <w:t xml:space="preserve">Când lupta se-apropie – 338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Când nu Te cunoșteam - 375</w:t>
      </w:r>
    </w:p>
    <w:p w:rsidR="00000000" w:rsidDel="00000000" w:rsidP="00000000" w:rsidRDefault="00000000" w:rsidRPr="00000000" w14:paraId="00000033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Când prin lume umblam – 48</w:t>
      </w:r>
    </w:p>
    <w:p w:rsidR="00000000" w:rsidDel="00000000" w:rsidP="00000000" w:rsidRDefault="00000000" w:rsidRPr="00000000" w14:paraId="00000034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Când problemele vieţii m-apasă – 41</w:t>
      </w:r>
    </w:p>
    <w:p w:rsidR="00000000" w:rsidDel="00000000" w:rsidP="00000000" w:rsidRDefault="00000000" w:rsidRPr="00000000" w14:paraId="00000035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Când te apasă îngrijorarea – 394 </w:t>
      </w:r>
    </w:p>
    <w:p w:rsidR="00000000" w:rsidDel="00000000" w:rsidP="00000000" w:rsidRDefault="00000000" w:rsidRPr="00000000" w14:paraId="00000036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Când vezi că vine încercarea – 256</w:t>
      </w:r>
    </w:p>
    <w:p w:rsidR="00000000" w:rsidDel="00000000" w:rsidP="00000000" w:rsidRDefault="00000000" w:rsidRPr="00000000" w14:paraId="00000037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Cânt „Aleluia!” – 181</w:t>
      </w:r>
    </w:p>
    <w:p w:rsidR="00000000" w:rsidDel="00000000" w:rsidP="00000000" w:rsidRDefault="00000000" w:rsidRPr="00000000" w14:paraId="00000038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Cânt „Aleluia!” Domnului – 254</w:t>
      </w:r>
    </w:p>
    <w:p w:rsidR="00000000" w:rsidDel="00000000" w:rsidP="00000000" w:rsidRDefault="00000000" w:rsidRPr="00000000" w14:paraId="00000039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color w:val="1d1b11"/>
          <w:sz w:val="28"/>
          <w:szCs w:val="28"/>
          <w:rtl w:val="0"/>
        </w:rPr>
        <w:t xml:space="preserve">Cântăm o cântare de mărire – 335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Cântăm voioşi şi suntem fericiţi – 188</w:t>
      </w:r>
    </w:p>
    <w:p w:rsidR="00000000" w:rsidDel="00000000" w:rsidP="00000000" w:rsidRDefault="00000000" w:rsidRPr="00000000" w14:paraId="0000003B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Cât va fi pământul sfânt – 323</w:t>
      </w:r>
    </w:p>
    <w:p w:rsidR="00000000" w:rsidDel="00000000" w:rsidP="00000000" w:rsidRDefault="00000000" w:rsidRPr="00000000" w14:paraId="0000003C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 cruce grea ai dus – 157</w:t>
      </w:r>
    </w:p>
    <w:p w:rsidR="00000000" w:rsidDel="00000000" w:rsidP="00000000" w:rsidRDefault="00000000" w:rsidRPr="00000000" w14:paraId="0000003D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 fericire, El m-a salvat – 103</w:t>
      </w:r>
    </w:p>
    <w:p w:rsidR="00000000" w:rsidDel="00000000" w:rsidP="00000000" w:rsidRDefault="00000000" w:rsidRPr="00000000" w14:paraId="0000003E">
      <w:pPr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 har, El Fiul Şi-a dat – 125</w:t>
      </w:r>
    </w:p>
    <w:p w:rsidR="00000000" w:rsidDel="00000000" w:rsidP="00000000" w:rsidRDefault="00000000" w:rsidRPr="00000000" w14:paraId="0000003F">
      <w:pPr>
        <w:spacing w:line="320" w:lineRule="auto"/>
        <w:ind w:left="106" w:right="-62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 minunat e să fii într-o familie – 333</w:t>
      </w:r>
    </w:p>
    <w:p w:rsidR="00000000" w:rsidDel="00000000" w:rsidP="00000000" w:rsidRDefault="00000000" w:rsidRPr="00000000" w14:paraId="00000040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 mult aştept aceea zi – 267</w:t>
      </w:r>
    </w:p>
    <w:p w:rsidR="00000000" w:rsidDel="00000000" w:rsidP="00000000" w:rsidRDefault="00000000" w:rsidRPr="00000000" w14:paraId="00000041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 mult face-o zi – 11</w:t>
      </w:r>
    </w:p>
    <w:p w:rsidR="00000000" w:rsidDel="00000000" w:rsidP="00000000" w:rsidRDefault="00000000" w:rsidRPr="00000000" w14:paraId="00000042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 multe sunt ce nu-nţeleg – 154</w:t>
      </w:r>
    </w:p>
    <w:p w:rsidR="00000000" w:rsidDel="00000000" w:rsidP="00000000" w:rsidRDefault="00000000" w:rsidRPr="00000000" w14:paraId="00000043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Cerul e un loc minunat – 243</w:t>
      </w:r>
    </w:p>
    <w:p w:rsidR="00000000" w:rsidDel="00000000" w:rsidP="00000000" w:rsidRDefault="00000000" w:rsidRPr="00000000" w14:paraId="00000044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Chiar de mergem pe o cale – 240</w:t>
      </w:r>
    </w:p>
    <w:p w:rsidR="00000000" w:rsidDel="00000000" w:rsidP="00000000" w:rsidRDefault="00000000" w:rsidRPr="00000000" w14:paraId="00000045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Chiar de s-ar clătina pământul – 260</w:t>
      </w:r>
    </w:p>
    <w:p w:rsidR="00000000" w:rsidDel="00000000" w:rsidP="00000000" w:rsidRDefault="00000000" w:rsidRPr="00000000" w14:paraId="00000046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Cin’ mă va despărţi de Tine – 247</w:t>
      </w:r>
    </w:p>
    <w:p w:rsidR="00000000" w:rsidDel="00000000" w:rsidP="00000000" w:rsidRDefault="00000000" w:rsidRPr="00000000" w14:paraId="00000047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Cine-a crezut ce se vestise – 23</w:t>
      </w:r>
    </w:p>
    <w:p w:rsidR="00000000" w:rsidDel="00000000" w:rsidP="00000000" w:rsidRDefault="00000000" w:rsidRPr="00000000" w14:paraId="00000048">
      <w:pPr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Cineva se-ngrijeşte de mine – 185</w:t>
      </w:r>
    </w:p>
    <w:p w:rsidR="00000000" w:rsidDel="00000000" w:rsidP="00000000" w:rsidRDefault="00000000" w:rsidRPr="00000000" w14:paraId="00000049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Condu-mă, Doamne, ziua – 206</w:t>
      </w:r>
    </w:p>
    <w:p w:rsidR="00000000" w:rsidDel="00000000" w:rsidP="00000000" w:rsidRDefault="00000000" w:rsidRPr="00000000" w14:paraId="0000004A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Cred în Dumnezeu ca Tată – 115</w:t>
      </w:r>
    </w:p>
    <w:p w:rsidR="00000000" w:rsidDel="00000000" w:rsidP="00000000" w:rsidRDefault="00000000" w:rsidRPr="00000000" w14:paraId="0000004B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Credinţa mea nu-i pe nisip – 163</w:t>
      </w:r>
    </w:p>
    <w:p w:rsidR="00000000" w:rsidDel="00000000" w:rsidP="00000000" w:rsidRDefault="00000000" w:rsidRPr="00000000" w14:paraId="0000004C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 bucurie eu cânt Domnului – 352</w:t>
      </w:r>
    </w:p>
    <w:p w:rsidR="00000000" w:rsidDel="00000000" w:rsidP="00000000" w:rsidRDefault="00000000" w:rsidRPr="00000000" w14:paraId="0000004D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 Domnul să mergem ’nainte – 266</w:t>
      </w:r>
    </w:p>
    <w:p w:rsidR="00000000" w:rsidDel="00000000" w:rsidP="00000000" w:rsidRDefault="00000000" w:rsidRPr="00000000" w14:paraId="0000004E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 gândul la viaţa eternă – 275</w:t>
      </w:r>
    </w:p>
    <w:p w:rsidR="00000000" w:rsidDel="00000000" w:rsidP="00000000" w:rsidRDefault="00000000" w:rsidRPr="00000000" w14:paraId="0000004F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 Isus în lumea asta – 107</w:t>
      </w:r>
    </w:p>
    <w:p w:rsidR="00000000" w:rsidDel="00000000" w:rsidP="00000000" w:rsidRDefault="00000000" w:rsidRPr="00000000" w14:paraId="00000050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 nerăbdare aştept ziua – 57</w:t>
      </w:r>
    </w:p>
    <w:p w:rsidR="00000000" w:rsidDel="00000000" w:rsidP="00000000" w:rsidRDefault="00000000" w:rsidRPr="00000000" w14:paraId="00000051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 Tine Doamne Isuse – 356</w:t>
      </w:r>
    </w:p>
    <w:p w:rsidR="00000000" w:rsidDel="00000000" w:rsidP="00000000" w:rsidRDefault="00000000" w:rsidRPr="00000000" w14:paraId="00000052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 toată dragostea – 277</w:t>
      </w:r>
    </w:p>
    <w:p w:rsidR="00000000" w:rsidDel="00000000" w:rsidP="00000000" w:rsidRDefault="00000000" w:rsidRPr="00000000" w14:paraId="00000053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Cum aş putea să tac – 215</w:t>
      </w:r>
    </w:p>
    <w:p w:rsidR="00000000" w:rsidDel="00000000" w:rsidP="00000000" w:rsidRDefault="00000000" w:rsidRPr="00000000" w14:paraId="00000054">
      <w:pPr>
        <w:spacing w:before="60" w:lineRule="auto"/>
        <w:rPr>
          <w:sz w:val="28"/>
          <w:szCs w:val="28"/>
        </w:rPr>
      </w:pPr>
      <w:r w:rsidDel="00000000" w:rsidR="00000000" w:rsidRPr="00000000">
        <w:br w:type="column"/>
      </w:r>
      <w:r w:rsidDel="00000000" w:rsidR="00000000" w:rsidRPr="00000000">
        <w:rPr>
          <w:sz w:val="28"/>
          <w:szCs w:val="28"/>
          <w:rtl w:val="0"/>
        </w:rPr>
        <w:t xml:space="preserve">Cum doreşte un cerb </w:t>
      </w:r>
      <w:r w:rsidDel="00000000" w:rsidR="00000000" w:rsidRPr="00000000">
        <w:rPr>
          <w:color w:val="1d1b11"/>
          <w:sz w:val="28"/>
          <w:szCs w:val="28"/>
          <w:rtl w:val="0"/>
        </w:rPr>
        <w:t xml:space="preserve">– 342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20" w:lineRule="auto"/>
        <w:rPr>
          <w:sz w:val="28"/>
          <w:szCs w:val="28"/>
        </w:rPr>
        <w:sectPr>
          <w:type w:val="nextPage"/>
          <w:pgSz w:h="15840" w:w="12240" w:orient="portrait"/>
          <w:pgMar w:bottom="280" w:top="1380" w:left="1320" w:right="1720" w:header="720" w:footer="720"/>
          <w:cols w:equalWidth="0" w:num="2">
            <w:col w:space="284" w:w="4458"/>
            <w:col w:space="0" w:w="4458"/>
          </w:cols>
        </w:sectPr>
      </w:pPr>
      <w:r w:rsidDel="00000000" w:rsidR="00000000" w:rsidRPr="00000000">
        <w:rPr>
          <w:sz w:val="28"/>
          <w:szCs w:val="28"/>
          <w:rtl w:val="0"/>
        </w:rPr>
        <w:t xml:space="preserve">Cuvinte eu nu am de-ajuns – 159</w:t>
      </w:r>
    </w:p>
    <w:p w:rsidR="00000000" w:rsidDel="00000000" w:rsidP="00000000" w:rsidRDefault="00000000" w:rsidRPr="00000000" w14:paraId="00000056">
      <w:pPr>
        <w:spacing w:before="12" w:line="200" w:lineRule="auto"/>
        <w:rPr/>
        <w:sectPr>
          <w:type w:val="nextPage"/>
          <w:pgSz w:h="15840" w:w="12240" w:orient="portrait"/>
          <w:pgMar w:bottom="280" w:top="1480" w:left="1320" w:right="1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24" w:lineRule="auto"/>
        <w:ind w:left="106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Dacă stai sub ocrotirea – 229</w:t>
      </w:r>
    </w:p>
    <w:p w:rsidR="00000000" w:rsidDel="00000000" w:rsidP="00000000" w:rsidRDefault="00000000" w:rsidRPr="00000000" w14:paraId="00000059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Dacă toate trec în viaţă – 316</w:t>
      </w:r>
    </w:p>
    <w:p w:rsidR="00000000" w:rsidDel="00000000" w:rsidP="00000000" w:rsidRDefault="00000000" w:rsidRPr="00000000" w14:paraId="0000005A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Dacă un cerb – 95</w:t>
      </w:r>
    </w:p>
    <w:p w:rsidR="00000000" w:rsidDel="00000000" w:rsidP="00000000" w:rsidRDefault="00000000" w:rsidRPr="00000000" w14:paraId="0000005B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Dacă vei vrea să primeşti – 233</w:t>
      </w:r>
    </w:p>
    <w:p w:rsidR="00000000" w:rsidDel="00000000" w:rsidP="00000000" w:rsidRDefault="00000000" w:rsidRPr="00000000" w14:paraId="0000005C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Dă-ne putere – 263</w:t>
      </w:r>
    </w:p>
    <w:p w:rsidR="00000000" w:rsidDel="00000000" w:rsidP="00000000" w:rsidRDefault="00000000" w:rsidRPr="00000000" w14:paraId="0000005D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 ce mai plângi - 373</w:t>
      </w:r>
    </w:p>
    <w:p w:rsidR="00000000" w:rsidDel="00000000" w:rsidP="00000000" w:rsidRDefault="00000000" w:rsidRPr="00000000" w14:paraId="0000005E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 cine să mă tem – 258</w:t>
      </w:r>
    </w:p>
    <w:p w:rsidR="00000000" w:rsidDel="00000000" w:rsidP="00000000" w:rsidRDefault="00000000" w:rsidRPr="00000000" w14:paraId="0000005F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 ești căzut – 390 </w:t>
      </w:r>
    </w:p>
    <w:p w:rsidR="00000000" w:rsidDel="00000000" w:rsidP="00000000" w:rsidRDefault="00000000" w:rsidRPr="00000000" w14:paraId="00000060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 mine, Doamne – 46</w:t>
      </w:r>
    </w:p>
    <w:p w:rsidR="00000000" w:rsidDel="00000000" w:rsidP="00000000" w:rsidRDefault="00000000" w:rsidRPr="00000000" w14:paraId="00000061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 n-ai fi Tu de partea noastră – 379 </w:t>
      </w:r>
    </w:p>
    <w:p w:rsidR="00000000" w:rsidDel="00000000" w:rsidP="00000000" w:rsidRDefault="00000000" w:rsidRPr="00000000" w14:paraId="00000062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 n-ar fi Domnul ajutorul meu – 286</w:t>
      </w:r>
    </w:p>
    <w:p w:rsidR="00000000" w:rsidDel="00000000" w:rsidP="00000000" w:rsidRDefault="00000000" w:rsidRPr="00000000" w14:paraId="00000063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De-atâtea ori ţi-am spus – 173</w:t>
      </w:r>
    </w:p>
    <w:p w:rsidR="00000000" w:rsidDel="00000000" w:rsidP="00000000" w:rsidRDefault="00000000" w:rsidRPr="00000000" w14:paraId="00000064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Departe eşti încă – 91</w:t>
      </w:r>
    </w:p>
    <w:p w:rsidR="00000000" w:rsidDel="00000000" w:rsidP="00000000" w:rsidRDefault="00000000" w:rsidRPr="00000000" w14:paraId="00000065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Destinul Tău e să învingi – 77</w:t>
      </w:r>
    </w:p>
    <w:p w:rsidR="00000000" w:rsidDel="00000000" w:rsidP="00000000" w:rsidRDefault="00000000" w:rsidRPr="00000000" w14:paraId="00000066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Din izvorul dragostei – 18</w:t>
      </w:r>
    </w:p>
    <w:p w:rsidR="00000000" w:rsidDel="00000000" w:rsidP="00000000" w:rsidRDefault="00000000" w:rsidRPr="00000000" w14:paraId="00000067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Dintre miile de glasuri – 273</w:t>
      </w:r>
    </w:p>
    <w:p w:rsidR="00000000" w:rsidDel="00000000" w:rsidP="00000000" w:rsidRDefault="00000000" w:rsidRPr="00000000" w14:paraId="00000068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Dintre miile de şoapte – 317</w:t>
      </w:r>
    </w:p>
    <w:p w:rsidR="00000000" w:rsidDel="00000000" w:rsidP="00000000" w:rsidRDefault="00000000" w:rsidRPr="00000000" w14:paraId="00000069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Doamne doar Cuvântul Tău - 320</w:t>
      </w:r>
    </w:p>
    <w:p w:rsidR="00000000" w:rsidDel="00000000" w:rsidP="00000000" w:rsidRDefault="00000000" w:rsidRPr="00000000" w14:paraId="0000006A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Doamne-n Tine mă încred – 16</w:t>
      </w:r>
    </w:p>
    <w:p w:rsidR="00000000" w:rsidDel="00000000" w:rsidP="00000000" w:rsidRDefault="00000000" w:rsidRPr="00000000" w14:paraId="0000006B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Doamne-Ţi aducem închinare – 290</w:t>
      </w:r>
    </w:p>
    <w:p w:rsidR="00000000" w:rsidDel="00000000" w:rsidP="00000000" w:rsidRDefault="00000000" w:rsidRPr="00000000" w14:paraId="0000006C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Doamne-Ţi aşteptăm venirea – 89</w:t>
      </w:r>
    </w:p>
    <w:p w:rsidR="00000000" w:rsidDel="00000000" w:rsidP="00000000" w:rsidRDefault="00000000" w:rsidRPr="00000000" w14:paraId="0000006D">
      <w:pPr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Doamne, astăzi vin – 20</w:t>
      </w:r>
    </w:p>
    <w:p w:rsidR="00000000" w:rsidDel="00000000" w:rsidP="00000000" w:rsidRDefault="00000000" w:rsidRPr="00000000" w14:paraId="0000006E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Doamne, bunătatea Ta – 341</w:t>
      </w:r>
    </w:p>
    <w:p w:rsidR="00000000" w:rsidDel="00000000" w:rsidP="00000000" w:rsidRDefault="00000000" w:rsidRPr="00000000" w14:paraId="0000006F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Doamne când sunt în durere – 388 </w:t>
      </w:r>
    </w:p>
    <w:p w:rsidR="00000000" w:rsidDel="00000000" w:rsidP="00000000" w:rsidRDefault="00000000" w:rsidRPr="00000000" w14:paraId="00000070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Doamne, Numele-Ţi înalţ – 199</w:t>
      </w:r>
    </w:p>
    <w:p w:rsidR="00000000" w:rsidDel="00000000" w:rsidP="00000000" w:rsidRDefault="00000000" w:rsidRPr="00000000" w14:paraId="00000071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Doamne, Tu eşti Dumnezeu – 210</w:t>
      </w:r>
    </w:p>
    <w:p w:rsidR="00000000" w:rsidDel="00000000" w:rsidP="00000000" w:rsidRDefault="00000000" w:rsidRPr="00000000" w14:paraId="00000072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Doamne, Tu-n necazuri – 69</w:t>
      </w:r>
    </w:p>
    <w:p w:rsidR="00000000" w:rsidDel="00000000" w:rsidP="00000000" w:rsidRDefault="00000000" w:rsidRPr="00000000" w14:paraId="00000073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Doar harul Tău - 366</w:t>
      </w:r>
    </w:p>
    <w:p w:rsidR="00000000" w:rsidDel="00000000" w:rsidP="00000000" w:rsidRDefault="00000000" w:rsidRPr="00000000" w14:paraId="00000074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Doar o colibă – 72</w:t>
      </w:r>
    </w:p>
    <w:p w:rsidR="00000000" w:rsidDel="00000000" w:rsidP="00000000" w:rsidRDefault="00000000" w:rsidRPr="00000000" w14:paraId="00000075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Domnu-i bun – 308</w:t>
      </w:r>
    </w:p>
    <w:p w:rsidR="00000000" w:rsidDel="00000000" w:rsidP="00000000" w:rsidRDefault="00000000" w:rsidRPr="00000000" w14:paraId="00000076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Domnul a creat – 193</w:t>
      </w:r>
    </w:p>
    <w:p w:rsidR="00000000" w:rsidDel="00000000" w:rsidP="00000000" w:rsidRDefault="00000000" w:rsidRPr="00000000" w14:paraId="00000077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Domnul m-a găsit – 168</w:t>
      </w:r>
    </w:p>
    <w:p w:rsidR="00000000" w:rsidDel="00000000" w:rsidP="00000000" w:rsidRDefault="00000000" w:rsidRPr="00000000" w14:paraId="00000078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Domnul ne-a creat – 288</w:t>
      </w:r>
    </w:p>
    <w:p w:rsidR="00000000" w:rsidDel="00000000" w:rsidP="00000000" w:rsidRDefault="00000000" w:rsidRPr="00000000" w14:paraId="00000079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Domnul să fie desfătarea ta – 47</w:t>
      </w:r>
    </w:p>
    <w:p w:rsidR="00000000" w:rsidDel="00000000" w:rsidP="00000000" w:rsidRDefault="00000000" w:rsidRPr="00000000" w14:paraId="0000007A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Domnul stă tot aşteptând – 34</w:t>
      </w:r>
    </w:p>
    <w:p w:rsidR="00000000" w:rsidDel="00000000" w:rsidP="00000000" w:rsidRDefault="00000000" w:rsidRPr="00000000" w14:paraId="0000007B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Dragoste divină, sfântă – 174</w:t>
      </w:r>
    </w:p>
    <w:p w:rsidR="00000000" w:rsidDel="00000000" w:rsidP="00000000" w:rsidRDefault="00000000" w:rsidRPr="00000000" w14:paraId="0000007C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Dragostea-i darul cel mare – 97</w:t>
      </w:r>
    </w:p>
    <w:p w:rsidR="00000000" w:rsidDel="00000000" w:rsidP="00000000" w:rsidRDefault="00000000" w:rsidRPr="00000000" w14:paraId="0000007D">
      <w:pPr>
        <w:spacing w:line="320" w:lineRule="auto"/>
        <w:ind w:left="106" w:right="-62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20" w:lineRule="auto"/>
        <w:ind w:left="106" w:right="-62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20" w:lineRule="auto"/>
        <w:ind w:left="106" w:right="-62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20" w:lineRule="auto"/>
        <w:ind w:left="106" w:right="-62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20" w:lineRule="auto"/>
        <w:ind w:left="106" w:right="-62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20" w:lineRule="auto"/>
        <w:ind w:left="106" w:right="-62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Dumnezeu este-adăpost – 291</w:t>
      </w:r>
    </w:p>
    <w:p w:rsidR="00000000" w:rsidDel="00000000" w:rsidP="00000000" w:rsidRDefault="00000000" w:rsidRPr="00000000" w14:paraId="00000083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Dumnezeu ne-a pregătit – 49</w:t>
      </w:r>
    </w:p>
    <w:p w:rsidR="00000000" w:rsidDel="00000000" w:rsidP="00000000" w:rsidRDefault="00000000" w:rsidRPr="00000000" w14:paraId="00000084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Dumnezeul laudei mele – 259</w:t>
      </w:r>
    </w:p>
    <w:p w:rsidR="00000000" w:rsidDel="00000000" w:rsidP="00000000" w:rsidRDefault="00000000" w:rsidRPr="00000000" w14:paraId="00000085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Dumnezeul puternic – 350</w:t>
      </w:r>
    </w:p>
    <w:p w:rsidR="00000000" w:rsidDel="00000000" w:rsidP="00000000" w:rsidRDefault="00000000" w:rsidRPr="00000000" w14:paraId="00000086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După cum este scris – 38</w:t>
      </w:r>
    </w:p>
    <w:p w:rsidR="00000000" w:rsidDel="00000000" w:rsidP="00000000" w:rsidRDefault="00000000" w:rsidRPr="00000000" w14:paraId="00000087">
      <w:pPr>
        <w:spacing w:line="320" w:lineRule="auto"/>
        <w:ind w:left="106" w:firstLine="0"/>
        <w:rPr/>
      </w:pPr>
      <w:r w:rsidDel="00000000" w:rsidR="00000000" w:rsidRPr="00000000">
        <w:rPr>
          <w:sz w:val="28"/>
          <w:szCs w:val="28"/>
          <w:rtl w:val="0"/>
        </w:rPr>
        <w:t xml:space="preserve">După două mii de ani – 382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20" w:lineRule="auto"/>
        <w:ind w:left="10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20" w:lineRule="auto"/>
        <w:ind w:left="10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20" w:lineRule="auto"/>
        <w:ind w:left="10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20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mult prea scumpă viața - 370</w:t>
      </w:r>
    </w:p>
    <w:p w:rsidR="00000000" w:rsidDel="00000000" w:rsidP="00000000" w:rsidRDefault="00000000" w:rsidRPr="00000000" w14:paraId="0000008D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scris că harul – 99</w:t>
      </w:r>
    </w:p>
    <w:p w:rsidR="00000000" w:rsidDel="00000000" w:rsidP="00000000" w:rsidRDefault="00000000" w:rsidRPr="00000000" w14:paraId="0000008E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sfârşitul veacului de-acum – 52</w:t>
      </w:r>
    </w:p>
    <w:p w:rsidR="00000000" w:rsidDel="00000000" w:rsidP="00000000" w:rsidRDefault="00000000" w:rsidRPr="00000000" w14:paraId="0000008F">
      <w:pPr>
        <w:spacing w:before="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viu, e viu – 239</w:t>
      </w:r>
    </w:p>
    <w:p w:rsidR="00000000" w:rsidDel="00000000" w:rsidP="00000000" w:rsidRDefault="00000000" w:rsidRPr="00000000" w14:paraId="00000090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zi de sărbătoare – 158</w:t>
      </w:r>
    </w:p>
    <w:p w:rsidR="00000000" w:rsidDel="00000000" w:rsidP="00000000" w:rsidRDefault="00000000" w:rsidRPr="00000000" w14:paraId="00000091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ziua cercetării – 56</w:t>
      </w:r>
    </w:p>
    <w:p w:rsidR="00000000" w:rsidDel="00000000" w:rsidP="00000000" w:rsidRDefault="00000000" w:rsidRPr="00000000" w14:paraId="00000092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E-atâta pace că auzi – 226</w:t>
      </w:r>
    </w:p>
    <w:p w:rsidR="00000000" w:rsidDel="00000000" w:rsidP="00000000" w:rsidRDefault="00000000" w:rsidRPr="00000000" w14:paraId="00000093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E-o minune când soarele-apune – 234</w:t>
      </w:r>
    </w:p>
    <w:p w:rsidR="00000000" w:rsidDel="00000000" w:rsidP="00000000" w:rsidRDefault="00000000" w:rsidRPr="00000000" w14:paraId="00000094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ne-a iubit venind în lume – 156</w:t>
      </w:r>
    </w:p>
    <w:p w:rsidR="00000000" w:rsidDel="00000000" w:rsidP="00000000" w:rsidRDefault="00000000" w:rsidRPr="00000000" w14:paraId="00000095">
      <w:pPr>
        <w:spacing w:before="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Shadai – 264</w:t>
      </w:r>
    </w:p>
    <w:p w:rsidR="00000000" w:rsidDel="00000000" w:rsidP="00000000" w:rsidRDefault="00000000" w:rsidRPr="00000000" w14:paraId="00000096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Eram jos în păcat – 110</w:t>
      </w:r>
    </w:p>
    <w:p w:rsidR="00000000" w:rsidDel="00000000" w:rsidP="00000000" w:rsidRDefault="00000000" w:rsidRPr="00000000" w14:paraId="00000097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Eram pierdut, eram căzut - 361</w:t>
      </w:r>
    </w:p>
    <w:p w:rsidR="00000000" w:rsidDel="00000000" w:rsidP="00000000" w:rsidRDefault="00000000" w:rsidRPr="00000000" w14:paraId="00000098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Este-un drum plin de lumină – 76</w:t>
      </w:r>
    </w:p>
    <w:p w:rsidR="00000000" w:rsidDel="00000000" w:rsidP="00000000" w:rsidRDefault="00000000" w:rsidRPr="00000000" w14:paraId="00000099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Eşti atât de obosit – 73</w:t>
      </w:r>
    </w:p>
    <w:p w:rsidR="00000000" w:rsidDel="00000000" w:rsidP="00000000" w:rsidRDefault="00000000" w:rsidRPr="00000000" w14:paraId="0000009A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Eşti necuprins de timp – 339</w:t>
      </w:r>
    </w:p>
    <w:p w:rsidR="00000000" w:rsidDel="00000000" w:rsidP="00000000" w:rsidRDefault="00000000" w:rsidRPr="00000000" w14:paraId="0000009B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eram în lume pierdut – 96</w:t>
      </w:r>
    </w:p>
    <w:p w:rsidR="00000000" w:rsidDel="00000000" w:rsidP="00000000" w:rsidRDefault="00000000" w:rsidRPr="00000000" w14:paraId="0000009C">
      <w:pPr>
        <w:spacing w:before="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nu Te cunoşteam Isus – 222</w:t>
      </w:r>
    </w:p>
    <w:p w:rsidR="00000000" w:rsidDel="00000000" w:rsidP="00000000" w:rsidRDefault="00000000" w:rsidRPr="00000000" w14:paraId="0000009D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pe Domnul iubesc – 1</w:t>
      </w:r>
    </w:p>
    <w:p w:rsidR="00000000" w:rsidDel="00000000" w:rsidP="00000000" w:rsidRDefault="00000000" w:rsidRPr="00000000" w14:paraId="0000009E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sunt Alfa şi Omega – 86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sunt tânăr şi voios – 128</w:t>
      </w:r>
    </w:p>
    <w:p w:rsidR="00000000" w:rsidDel="00000000" w:rsidP="00000000" w:rsidRDefault="00000000" w:rsidRPr="00000000" w14:paraId="000000A0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sunt un om – 111</w:t>
      </w:r>
    </w:p>
    <w:p w:rsidR="00000000" w:rsidDel="00000000" w:rsidP="00000000" w:rsidRDefault="00000000" w:rsidRPr="00000000" w14:paraId="000000A1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şi familia mea vom zbura – 324</w:t>
      </w:r>
    </w:p>
    <w:p w:rsidR="00000000" w:rsidDel="00000000" w:rsidP="00000000" w:rsidRDefault="00000000" w:rsidRPr="00000000" w14:paraId="000000A2">
      <w:pPr>
        <w:spacing w:before="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ştiu că Domnul m-a creat – 216</w:t>
      </w:r>
    </w:p>
    <w:p w:rsidR="00000000" w:rsidDel="00000000" w:rsidP="00000000" w:rsidRDefault="00000000" w:rsidRPr="00000000" w14:paraId="000000A3">
      <w:pPr>
        <w:spacing w:before="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Te iubesc – 393 </w:t>
      </w:r>
    </w:p>
    <w:p w:rsidR="00000000" w:rsidDel="00000000" w:rsidP="00000000" w:rsidRDefault="00000000" w:rsidRPr="00000000" w14:paraId="000000A4">
      <w:pPr>
        <w:spacing w:line="320" w:lineRule="auto"/>
        <w:rPr>
          <w:sz w:val="28"/>
          <w:szCs w:val="28"/>
        </w:rPr>
        <w:sectPr>
          <w:type w:val="continuous"/>
          <w:pgSz w:h="15840" w:w="12240" w:orient="portrait"/>
          <w:pgMar w:bottom="280" w:top="1440" w:left="1320" w:right="1720" w:header="720" w:footer="720"/>
          <w:cols w:equalWidth="0" w:num="2">
            <w:col w:space="245" w:w="4477.5"/>
            <w:col w:space="0" w:w="4477.5"/>
          </w:cols>
        </w:sectPr>
      </w:pPr>
      <w:r w:rsidDel="00000000" w:rsidR="00000000" w:rsidRPr="00000000">
        <w:rPr>
          <w:sz w:val="28"/>
          <w:szCs w:val="28"/>
          <w:rtl w:val="0"/>
        </w:rPr>
        <w:t xml:space="preserve">Există după moarte – 330</w:t>
      </w:r>
    </w:p>
    <w:p w:rsidR="00000000" w:rsidDel="00000000" w:rsidP="00000000" w:rsidRDefault="00000000" w:rsidRPr="00000000" w14:paraId="000000A5">
      <w:pPr>
        <w:spacing w:before="12" w:line="200" w:lineRule="auto"/>
        <w:rPr/>
        <w:sectPr>
          <w:type w:val="nextPage"/>
          <w:pgSz w:h="15840" w:w="12240" w:orient="portrait"/>
          <w:pgMar w:bottom="280" w:top="1480" w:left="1320" w:right="6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before="24" w:lineRule="auto"/>
        <w:ind w:left="106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20" w:lineRule="auto"/>
        <w:ind w:left="106" w:right="-62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Fiindcă atât de mult ne-a iubit – 198</w:t>
      </w:r>
    </w:p>
    <w:p w:rsidR="00000000" w:rsidDel="00000000" w:rsidP="00000000" w:rsidRDefault="00000000" w:rsidRPr="00000000" w14:paraId="000000A8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Fiindcă-atât de mult – 246</w:t>
      </w:r>
    </w:p>
    <w:p w:rsidR="00000000" w:rsidDel="00000000" w:rsidP="00000000" w:rsidRDefault="00000000" w:rsidRPr="00000000" w14:paraId="000000A9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Fiţi voioşi – 65</w:t>
      </w:r>
    </w:p>
    <w:p w:rsidR="00000000" w:rsidDel="00000000" w:rsidP="00000000" w:rsidRDefault="00000000" w:rsidRPr="00000000" w14:paraId="000000AA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Freamătul din jur – 123</w:t>
      </w:r>
    </w:p>
    <w:p w:rsidR="00000000" w:rsidDel="00000000" w:rsidP="00000000" w:rsidRDefault="00000000" w:rsidRPr="00000000" w14:paraId="000000AB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Frumos este să lăudăm – 7</w:t>
      </w:r>
    </w:p>
    <w:p w:rsidR="00000000" w:rsidDel="00000000" w:rsidP="00000000" w:rsidRDefault="00000000" w:rsidRPr="00000000" w14:paraId="000000AC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before="3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106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Gata mi-este inima – 15</w:t>
      </w:r>
    </w:p>
    <w:p w:rsidR="00000000" w:rsidDel="00000000" w:rsidP="00000000" w:rsidRDefault="00000000" w:rsidRPr="00000000" w14:paraId="000000B1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Gheţimani, cuvânt de slavă – 26</w:t>
      </w:r>
    </w:p>
    <w:p w:rsidR="00000000" w:rsidDel="00000000" w:rsidP="00000000" w:rsidRDefault="00000000" w:rsidRPr="00000000" w14:paraId="000000B2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Glasul Tatălui ceresc – 29</w:t>
      </w:r>
    </w:p>
    <w:p w:rsidR="00000000" w:rsidDel="00000000" w:rsidP="00000000" w:rsidRDefault="00000000" w:rsidRPr="00000000" w14:paraId="000000B3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Grăbeşte timpul – 118</w:t>
      </w:r>
    </w:p>
    <w:p w:rsidR="00000000" w:rsidDel="00000000" w:rsidP="00000000" w:rsidRDefault="00000000" w:rsidRPr="00000000" w14:paraId="000000B4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before="3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106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Haideţi creştini – 39</w:t>
      </w:r>
    </w:p>
    <w:p w:rsidR="00000000" w:rsidDel="00000000" w:rsidP="00000000" w:rsidRDefault="00000000" w:rsidRPr="00000000" w14:paraId="000000B9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Haideţi să cântăm – 283</w:t>
      </w:r>
    </w:p>
    <w:p w:rsidR="00000000" w:rsidDel="00000000" w:rsidP="00000000" w:rsidRDefault="00000000" w:rsidRPr="00000000" w14:paraId="000000BA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Harul ce curge din Golgota – 162</w:t>
      </w:r>
    </w:p>
    <w:p w:rsidR="00000000" w:rsidDel="00000000" w:rsidP="00000000" w:rsidRDefault="00000000" w:rsidRPr="00000000" w14:paraId="000000BB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before="10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106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Iehova Elohim - 368</w:t>
      </w:r>
    </w:p>
    <w:p w:rsidR="00000000" w:rsidDel="00000000" w:rsidP="00000000" w:rsidRDefault="00000000" w:rsidRPr="00000000" w14:paraId="000000C5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Inima mea cântă-acum – 9</w:t>
      </w:r>
    </w:p>
    <w:p w:rsidR="00000000" w:rsidDel="00000000" w:rsidP="00000000" w:rsidRDefault="00000000" w:rsidRPr="00000000" w14:paraId="000000C6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Inima-mi cântă de bucurie – 244</w:t>
      </w:r>
    </w:p>
    <w:p w:rsidR="00000000" w:rsidDel="00000000" w:rsidP="00000000" w:rsidRDefault="00000000" w:rsidRPr="00000000" w14:paraId="000000C7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Isus pe cruce a murit – 24</w:t>
      </w:r>
    </w:p>
    <w:p w:rsidR="00000000" w:rsidDel="00000000" w:rsidP="00000000" w:rsidRDefault="00000000" w:rsidRPr="00000000" w14:paraId="000000C8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Isus, viaţa mea – 25</w:t>
      </w:r>
    </w:p>
    <w:p w:rsidR="00000000" w:rsidDel="00000000" w:rsidP="00000000" w:rsidRDefault="00000000" w:rsidRPr="00000000" w14:paraId="000000C9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Isus iubit, când vei veni – 93</w:t>
      </w:r>
    </w:p>
    <w:p w:rsidR="00000000" w:rsidDel="00000000" w:rsidP="00000000" w:rsidRDefault="00000000" w:rsidRPr="00000000" w14:paraId="000000CA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Isus ne-a salvat de la moarte - 365</w:t>
      </w:r>
    </w:p>
    <w:p w:rsidR="00000000" w:rsidDel="00000000" w:rsidP="00000000" w:rsidRDefault="00000000" w:rsidRPr="00000000" w14:paraId="000000CB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Isus, viaţa noastră – 90</w:t>
      </w:r>
    </w:p>
    <w:p w:rsidR="00000000" w:rsidDel="00000000" w:rsidP="00000000" w:rsidRDefault="00000000" w:rsidRPr="00000000" w14:paraId="000000CC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Isuse, Lumina lumii – 220</w:t>
      </w:r>
    </w:p>
    <w:p w:rsidR="00000000" w:rsidDel="00000000" w:rsidP="00000000" w:rsidRDefault="00000000" w:rsidRPr="00000000" w14:paraId="000000CD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Isuse, pentru mine – 179</w:t>
      </w:r>
    </w:p>
    <w:p w:rsidR="00000000" w:rsidDel="00000000" w:rsidP="00000000" w:rsidRDefault="00000000" w:rsidRPr="00000000" w14:paraId="000000CE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Iubesc pe Domnul – 67</w:t>
      </w:r>
    </w:p>
    <w:p w:rsidR="00000000" w:rsidDel="00000000" w:rsidP="00000000" w:rsidRDefault="00000000" w:rsidRPr="00000000" w14:paraId="000000CF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Iubirea-adâncă-a Tatălui – 319</w:t>
      </w:r>
    </w:p>
    <w:p w:rsidR="00000000" w:rsidDel="00000000" w:rsidP="00000000" w:rsidRDefault="00000000" w:rsidRPr="00000000" w14:paraId="000000D0">
      <w:pPr>
        <w:spacing w:before="24" w:lineRule="auto"/>
        <w:rPr>
          <w:sz w:val="28"/>
          <w:szCs w:val="28"/>
        </w:rPr>
      </w:pPr>
      <w:r w:rsidDel="00000000" w:rsidR="00000000" w:rsidRPr="00000000">
        <w:br w:type="column"/>
      </w:r>
      <w:r w:rsidDel="00000000" w:rsidR="00000000" w:rsidRPr="00000000">
        <w:rPr>
          <w:b w:val="1"/>
          <w:sz w:val="28"/>
          <w:szCs w:val="28"/>
          <w:rtl w:val="0"/>
        </w:rPr>
        <w:t xml:space="preserve">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Îmi va rămâne-n memorie o zi – 44</w:t>
      </w:r>
    </w:p>
    <w:p w:rsidR="00000000" w:rsidDel="00000000" w:rsidP="00000000" w:rsidRDefault="00000000" w:rsidRPr="00000000" w14:paraId="000000D2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 această lume – 74</w:t>
      </w:r>
    </w:p>
    <w:p w:rsidR="00000000" w:rsidDel="00000000" w:rsidP="00000000" w:rsidRDefault="00000000" w:rsidRPr="00000000" w14:paraId="000000D3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 această oră – 195</w:t>
      </w:r>
    </w:p>
    <w:p w:rsidR="00000000" w:rsidDel="00000000" w:rsidP="00000000" w:rsidRDefault="00000000" w:rsidRPr="00000000" w14:paraId="000000D4">
      <w:pPr>
        <w:spacing w:before="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 Cartea sfântă am citit – 124</w:t>
      </w:r>
    </w:p>
    <w:p w:rsidR="00000000" w:rsidDel="00000000" w:rsidP="00000000" w:rsidRDefault="00000000" w:rsidRPr="00000000" w14:paraId="000000D5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 casa Ta, Doamne – 59</w:t>
      </w:r>
    </w:p>
    <w:p w:rsidR="00000000" w:rsidDel="00000000" w:rsidP="00000000" w:rsidRDefault="00000000" w:rsidRPr="00000000" w14:paraId="000000D6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 El am viaţa – 27</w:t>
      </w:r>
    </w:p>
    <w:p w:rsidR="00000000" w:rsidDel="00000000" w:rsidP="00000000" w:rsidRDefault="00000000" w:rsidRPr="00000000" w14:paraId="000000D7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 faţa tronului de sus – 334</w:t>
      </w:r>
    </w:p>
    <w:p w:rsidR="00000000" w:rsidDel="00000000" w:rsidP="00000000" w:rsidRDefault="00000000" w:rsidRPr="00000000" w14:paraId="000000D8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 fiecare dimineaţă, când râde cerul – 190</w:t>
      </w:r>
    </w:p>
    <w:p w:rsidR="00000000" w:rsidDel="00000000" w:rsidP="00000000" w:rsidRDefault="00000000" w:rsidRPr="00000000" w14:paraId="000000D9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 fiecare dimineață, Doamne-Ți înnoiești - 360</w:t>
      </w:r>
    </w:p>
    <w:p w:rsidR="00000000" w:rsidDel="00000000" w:rsidP="00000000" w:rsidRDefault="00000000" w:rsidRPr="00000000" w14:paraId="000000DA">
      <w:pPr>
        <w:spacing w:before="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 mreaja vieţii de păcat – 135</w:t>
      </w:r>
    </w:p>
    <w:p w:rsidR="00000000" w:rsidDel="00000000" w:rsidP="00000000" w:rsidRDefault="00000000" w:rsidRPr="00000000" w14:paraId="000000DB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 Numele Celui ce ne-a iubit – 280</w:t>
      </w:r>
    </w:p>
    <w:p w:rsidR="00000000" w:rsidDel="00000000" w:rsidP="00000000" w:rsidRDefault="00000000" w:rsidRPr="00000000" w14:paraId="000000DC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 orice suflet e-un tainic dor – 313</w:t>
      </w:r>
    </w:p>
    <w:p w:rsidR="00000000" w:rsidDel="00000000" w:rsidP="00000000" w:rsidRDefault="00000000" w:rsidRPr="00000000" w14:paraId="000000DD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 revărsatul zorilor – 278</w:t>
      </w:r>
    </w:p>
    <w:p w:rsidR="00000000" w:rsidDel="00000000" w:rsidP="00000000" w:rsidRDefault="00000000" w:rsidRPr="00000000" w14:paraId="000000DE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 sfântă devotare – 269</w:t>
      </w:r>
    </w:p>
    <w:p w:rsidR="00000000" w:rsidDel="00000000" w:rsidP="00000000" w:rsidRDefault="00000000" w:rsidRPr="00000000" w14:paraId="000000DF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Înc-un an – 117</w:t>
      </w:r>
    </w:p>
    <w:p w:rsidR="00000000" w:rsidDel="00000000" w:rsidP="00000000" w:rsidRDefault="00000000" w:rsidRPr="00000000" w14:paraId="000000E0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Încă e har – 121</w:t>
      </w:r>
    </w:p>
    <w:p w:rsidR="00000000" w:rsidDel="00000000" w:rsidP="00000000" w:rsidRDefault="00000000" w:rsidRPr="00000000" w14:paraId="000000E1">
      <w:pPr>
        <w:spacing w:before="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Îndatorat eram cândva – 137</w:t>
      </w:r>
    </w:p>
    <w:p w:rsidR="00000000" w:rsidDel="00000000" w:rsidP="00000000" w:rsidRDefault="00000000" w:rsidRPr="00000000" w14:paraId="000000E2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Îndeajuns mi-e, Doamne – 171</w:t>
      </w:r>
    </w:p>
    <w:p w:rsidR="00000000" w:rsidDel="00000000" w:rsidP="00000000" w:rsidRDefault="00000000" w:rsidRPr="00000000" w14:paraId="000000E3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Însingurat căutam – 141</w:t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Întoarce-te la dragostea dintâi – 80</w:t>
      </w:r>
    </w:p>
    <w:p w:rsidR="00000000" w:rsidDel="00000000" w:rsidP="00000000" w:rsidRDefault="00000000" w:rsidRPr="00000000" w14:paraId="000000E5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Învaţă-mă să-nfăptuiesc – 214</w:t>
      </w:r>
    </w:p>
    <w:p w:rsidR="00000000" w:rsidDel="00000000" w:rsidP="00000000" w:rsidRDefault="00000000" w:rsidRPr="00000000" w14:paraId="000000E6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Învață-ne, de dragul Tău - 362</w:t>
      </w:r>
    </w:p>
    <w:p w:rsidR="00000000" w:rsidDel="00000000" w:rsidP="00000000" w:rsidRDefault="00000000" w:rsidRPr="00000000" w14:paraId="000000E7">
      <w:pPr>
        <w:spacing w:before="7" w:line="16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320" w:lineRule="auto"/>
        <w:rPr>
          <w:sz w:val="28"/>
          <w:szCs w:val="28"/>
        </w:rPr>
        <w:sectPr>
          <w:type w:val="continuous"/>
          <w:pgSz w:h="15840" w:w="12240" w:orient="portrait"/>
          <w:pgMar w:bottom="280" w:top="1440" w:left="1320" w:right="680" w:header="720" w:footer="720"/>
          <w:cols w:equalWidth="0" w:num="2">
            <w:col w:space="589" w:w="4825.5"/>
            <w:col w:space="0" w:w="4825.5"/>
          </w:cols>
        </w:sectPr>
      </w:pPr>
      <w:r w:rsidDel="00000000" w:rsidR="00000000" w:rsidRPr="00000000">
        <w:rPr>
          <w:sz w:val="28"/>
          <w:szCs w:val="28"/>
          <w:rtl w:val="0"/>
        </w:rPr>
        <w:t xml:space="preserve">Jos la picioarele-Ţi – 189</w:t>
      </w:r>
    </w:p>
    <w:p w:rsidR="00000000" w:rsidDel="00000000" w:rsidP="00000000" w:rsidRDefault="00000000" w:rsidRPr="00000000" w14:paraId="000000EE">
      <w:pPr>
        <w:spacing w:before="12" w:line="200" w:lineRule="auto"/>
        <w:rPr/>
        <w:sectPr>
          <w:type w:val="nextPage"/>
          <w:pgSz w:h="15840" w:w="12240" w:orient="portrait"/>
          <w:pgMar w:bottom="280" w:top="1480" w:left="1320" w:right="15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before="24" w:lineRule="auto"/>
        <w:ind w:left="106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ce-mi foloseşte oare – 228</w:t>
      </w:r>
    </w:p>
    <w:p w:rsidR="00000000" w:rsidDel="00000000" w:rsidP="00000000" w:rsidRDefault="00000000" w:rsidRPr="00000000" w14:paraId="000000F1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crucea de la Golgota – 12</w:t>
      </w:r>
    </w:p>
    <w:p w:rsidR="00000000" w:rsidDel="00000000" w:rsidP="00000000" w:rsidRDefault="00000000" w:rsidRPr="00000000" w14:paraId="000000F2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izvorul Său – 87</w:t>
      </w:r>
    </w:p>
    <w:p w:rsidR="00000000" w:rsidDel="00000000" w:rsidP="00000000" w:rsidRDefault="00000000" w:rsidRPr="00000000" w14:paraId="000000F3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Tine, Doamne – 50</w:t>
      </w:r>
    </w:p>
    <w:p w:rsidR="00000000" w:rsidDel="00000000" w:rsidP="00000000" w:rsidRDefault="00000000" w:rsidRPr="00000000" w14:paraId="000000F4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Tine venim – 235</w:t>
      </w:r>
    </w:p>
    <w:p w:rsidR="00000000" w:rsidDel="00000000" w:rsidP="00000000" w:rsidRDefault="00000000" w:rsidRPr="00000000" w14:paraId="000000F5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Tine vin – 389 </w:t>
      </w:r>
    </w:p>
    <w:p w:rsidR="00000000" w:rsidDel="00000000" w:rsidP="00000000" w:rsidRDefault="00000000" w:rsidRPr="00000000" w14:paraId="000000F6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Lacrimile de durere – 58</w:t>
      </w:r>
    </w:p>
    <w:p w:rsidR="00000000" w:rsidDel="00000000" w:rsidP="00000000" w:rsidRDefault="00000000" w:rsidRPr="00000000" w14:paraId="000000F7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Laudă astăzi pe Domnul – 348</w:t>
      </w:r>
    </w:p>
    <w:p w:rsidR="00000000" w:rsidDel="00000000" w:rsidP="00000000" w:rsidRDefault="00000000" w:rsidRPr="00000000" w14:paraId="000000F8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Leagă-ne, Doamne – 85</w:t>
      </w:r>
    </w:p>
    <w:p w:rsidR="00000000" w:rsidDel="00000000" w:rsidP="00000000" w:rsidRDefault="00000000" w:rsidRPr="00000000" w14:paraId="000000F9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Linişte pe-ntreg pământul – 284</w:t>
      </w:r>
    </w:p>
    <w:p w:rsidR="00000000" w:rsidDel="00000000" w:rsidP="00000000" w:rsidRDefault="00000000" w:rsidRPr="00000000" w14:paraId="000000FA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Lumea trăieşte-n păcate – 13</w:t>
      </w:r>
    </w:p>
    <w:p w:rsidR="00000000" w:rsidDel="00000000" w:rsidP="00000000" w:rsidRDefault="00000000" w:rsidRPr="00000000" w14:paraId="000000FB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Lumina ce-i aprinsă – 325</w:t>
      </w:r>
    </w:p>
    <w:p w:rsidR="00000000" w:rsidDel="00000000" w:rsidP="00000000" w:rsidRDefault="00000000" w:rsidRPr="00000000" w14:paraId="000000FC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before="10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left="106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320" w:lineRule="auto"/>
        <w:ind w:left="106" w:right="-62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M-ai regăsit şi m-ai scos din păcat – 45</w:t>
      </w:r>
    </w:p>
    <w:p w:rsidR="00000000" w:rsidDel="00000000" w:rsidP="00000000" w:rsidRDefault="00000000" w:rsidRPr="00000000" w14:paraId="00000106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M-am depărtat de Mântuitorul – 164</w:t>
      </w:r>
    </w:p>
    <w:p w:rsidR="00000000" w:rsidDel="00000000" w:rsidP="00000000" w:rsidRDefault="00000000" w:rsidRPr="00000000" w14:paraId="00000107">
      <w:pPr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 marii lumii – 126</w:t>
      </w:r>
    </w:p>
    <w:p w:rsidR="00000000" w:rsidDel="00000000" w:rsidP="00000000" w:rsidRDefault="00000000" w:rsidRPr="00000000" w14:paraId="00000108">
      <w:pPr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 sus de oameni – 378 </w:t>
      </w:r>
    </w:p>
    <w:p w:rsidR="00000000" w:rsidDel="00000000" w:rsidP="00000000" w:rsidRDefault="00000000" w:rsidRPr="00000000" w14:paraId="00000109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Mare eşti Doamne – 105</w:t>
      </w:r>
    </w:p>
    <w:p w:rsidR="00000000" w:rsidDel="00000000" w:rsidP="00000000" w:rsidRDefault="00000000" w:rsidRPr="00000000" w14:paraId="0000010A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Mă credeam pierdut – 170</w:t>
      </w:r>
    </w:p>
    <w:p w:rsidR="00000000" w:rsidDel="00000000" w:rsidP="00000000" w:rsidRDefault="00000000" w:rsidRPr="00000000" w14:paraId="0000010B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Mă-ndrept, Doamne, către Tine – 253</w:t>
      </w:r>
    </w:p>
    <w:p w:rsidR="00000000" w:rsidDel="00000000" w:rsidP="00000000" w:rsidRDefault="00000000" w:rsidRPr="00000000" w14:paraId="0000010C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Măreţ eşti Dumnezeu – 231</w:t>
      </w:r>
    </w:p>
    <w:p w:rsidR="00000000" w:rsidDel="00000000" w:rsidP="00000000" w:rsidRDefault="00000000" w:rsidRPr="00000000" w14:paraId="0000010D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Mergând Isus cu crucea-n spate – 6</w:t>
      </w:r>
    </w:p>
    <w:p w:rsidR="00000000" w:rsidDel="00000000" w:rsidP="00000000" w:rsidRDefault="00000000" w:rsidRPr="00000000" w14:paraId="0000010E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Mergând prin astă lume – 148</w:t>
      </w:r>
    </w:p>
    <w:p w:rsidR="00000000" w:rsidDel="00000000" w:rsidP="00000000" w:rsidRDefault="00000000" w:rsidRPr="00000000" w14:paraId="0000010F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Meriţi toată slava – 282</w:t>
      </w:r>
    </w:p>
    <w:p w:rsidR="00000000" w:rsidDel="00000000" w:rsidP="00000000" w:rsidRDefault="00000000" w:rsidRPr="00000000" w14:paraId="00000110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Mi-a arătat râul vieţii – 347</w:t>
      </w:r>
    </w:p>
    <w:p w:rsidR="00000000" w:rsidDel="00000000" w:rsidP="00000000" w:rsidRDefault="00000000" w:rsidRPr="00000000" w14:paraId="00000111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Mi-am pus nădejdea-n Tine – 345</w:t>
      </w:r>
    </w:p>
    <w:p w:rsidR="00000000" w:rsidDel="00000000" w:rsidP="00000000" w:rsidRDefault="00000000" w:rsidRPr="00000000" w14:paraId="00000112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Mie-atât mi-a mai rămas – 245</w:t>
      </w:r>
    </w:p>
    <w:p w:rsidR="00000000" w:rsidDel="00000000" w:rsidP="00000000" w:rsidRDefault="00000000" w:rsidRPr="00000000" w14:paraId="00000113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Miezul nopții-acuma – 381 </w:t>
      </w:r>
    </w:p>
    <w:p w:rsidR="00000000" w:rsidDel="00000000" w:rsidP="00000000" w:rsidRDefault="00000000" w:rsidRPr="00000000" w14:paraId="00000114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Multă vreme am stat – 131</w:t>
      </w:r>
    </w:p>
    <w:p w:rsidR="00000000" w:rsidDel="00000000" w:rsidP="00000000" w:rsidRDefault="00000000" w:rsidRPr="00000000" w14:paraId="00000115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Multă vreme eu am rătăcit – 332</w:t>
      </w:r>
    </w:p>
    <w:p w:rsidR="00000000" w:rsidDel="00000000" w:rsidP="00000000" w:rsidRDefault="00000000" w:rsidRPr="00000000" w14:paraId="00000116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Multele-mi greşeli – 293</w:t>
      </w:r>
    </w:p>
    <w:p w:rsidR="00000000" w:rsidDel="00000000" w:rsidP="00000000" w:rsidRDefault="00000000" w:rsidRPr="00000000" w14:paraId="00000117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Mulţumesc că Tu mi-ai salvat – 88</w:t>
      </w:r>
    </w:p>
    <w:p w:rsidR="00000000" w:rsidDel="00000000" w:rsidP="00000000" w:rsidRDefault="00000000" w:rsidRPr="00000000" w14:paraId="00000118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Mulţumesc de apa dulce – 300</w:t>
      </w:r>
    </w:p>
    <w:p w:rsidR="00000000" w:rsidDel="00000000" w:rsidP="00000000" w:rsidRDefault="00000000" w:rsidRPr="00000000" w14:paraId="00000119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Mulţumim, o, Tatăl nostru – 270</w:t>
      </w:r>
    </w:p>
    <w:p w:rsidR="00000000" w:rsidDel="00000000" w:rsidP="00000000" w:rsidRDefault="00000000" w:rsidRPr="00000000" w14:paraId="0000011A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Munţi înalţi, semeţi – 257</w:t>
      </w:r>
    </w:p>
    <w:p w:rsidR="00000000" w:rsidDel="00000000" w:rsidP="00000000" w:rsidRDefault="00000000" w:rsidRPr="00000000" w14:paraId="0000011B">
      <w:pPr>
        <w:spacing w:before="24" w:lineRule="auto"/>
        <w:rPr>
          <w:sz w:val="28"/>
          <w:szCs w:val="28"/>
        </w:rPr>
      </w:pPr>
      <w:r w:rsidDel="00000000" w:rsidR="00000000" w:rsidRPr="00000000">
        <w:br w:type="column"/>
      </w:r>
      <w:r w:rsidDel="00000000" w:rsidR="00000000" w:rsidRPr="00000000">
        <w:rPr>
          <w:b w:val="1"/>
          <w:sz w:val="28"/>
          <w:szCs w:val="28"/>
          <w:rtl w:val="0"/>
        </w:rPr>
        <w:t xml:space="preserve">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’Naintea Domnului eu vin – 113</w:t>
      </w:r>
    </w:p>
    <w:p w:rsidR="00000000" w:rsidDel="00000000" w:rsidP="00000000" w:rsidRDefault="00000000" w:rsidRPr="00000000" w14:paraId="0000011D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N-ai asemănare – 100</w:t>
      </w:r>
    </w:p>
    <w:p w:rsidR="00000000" w:rsidDel="00000000" w:rsidP="00000000" w:rsidRDefault="00000000" w:rsidRPr="00000000" w14:paraId="0000011E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N-am fi avut nădejde - 358</w:t>
      </w:r>
    </w:p>
    <w:p w:rsidR="00000000" w:rsidDel="00000000" w:rsidP="00000000" w:rsidRDefault="00000000" w:rsidRPr="00000000" w14:paraId="0000011F">
      <w:pPr>
        <w:spacing w:before="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Nădejdea mea e Dumnezeu – 152</w:t>
      </w:r>
    </w:p>
    <w:p w:rsidR="00000000" w:rsidDel="00000000" w:rsidP="00000000" w:rsidRDefault="00000000" w:rsidRPr="00000000" w14:paraId="00000120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Ne-ai arătat cum să trăim – 327</w:t>
      </w:r>
    </w:p>
    <w:p w:rsidR="00000000" w:rsidDel="00000000" w:rsidP="00000000" w:rsidRDefault="00000000" w:rsidRPr="00000000" w14:paraId="00000121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Noi ridicăm, sus, Numele lui Isus – 227</w:t>
      </w:r>
    </w:p>
    <w:p w:rsidR="00000000" w:rsidDel="00000000" w:rsidP="00000000" w:rsidRDefault="00000000" w:rsidRPr="00000000" w14:paraId="00000122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Noi urmăm voioşi – 55</w:t>
      </w:r>
    </w:p>
    <w:p w:rsidR="00000000" w:rsidDel="00000000" w:rsidP="00000000" w:rsidRDefault="00000000" w:rsidRPr="00000000" w14:paraId="00000123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 este munte prea ’nalt – 224</w:t>
      </w:r>
    </w:p>
    <w:p w:rsidR="00000000" w:rsidDel="00000000" w:rsidP="00000000" w:rsidRDefault="00000000" w:rsidRPr="00000000" w14:paraId="00000124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 la întâmplare sunt – 232</w:t>
      </w:r>
    </w:p>
    <w:p w:rsidR="00000000" w:rsidDel="00000000" w:rsidP="00000000" w:rsidRDefault="00000000" w:rsidRPr="00000000" w14:paraId="00000125">
      <w:pPr>
        <w:spacing w:before="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 lăsa să treacă vremea – 355</w:t>
      </w:r>
    </w:p>
    <w:p w:rsidR="00000000" w:rsidDel="00000000" w:rsidP="00000000" w:rsidRDefault="00000000" w:rsidRPr="00000000" w14:paraId="00000126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 prin număr vom învinge – 346</w:t>
      </w:r>
    </w:p>
    <w:p w:rsidR="00000000" w:rsidDel="00000000" w:rsidP="00000000" w:rsidRDefault="00000000" w:rsidRPr="00000000" w14:paraId="00000127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 se poate-ajunge-n ceruri – 265</w:t>
      </w:r>
    </w:p>
    <w:p w:rsidR="00000000" w:rsidDel="00000000" w:rsidP="00000000" w:rsidRDefault="00000000" w:rsidRPr="00000000" w14:paraId="00000128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 ştiu de ce sunt ispite adesea – 176</w:t>
      </w:r>
    </w:p>
    <w:p w:rsidR="00000000" w:rsidDel="00000000" w:rsidP="00000000" w:rsidRDefault="00000000" w:rsidRPr="00000000" w14:paraId="00000129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 te mai vreau – 94</w:t>
      </w:r>
    </w:p>
    <w:p w:rsidR="00000000" w:rsidDel="00000000" w:rsidP="00000000" w:rsidRDefault="00000000" w:rsidRPr="00000000" w14:paraId="0000012A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 te-ndoi ci crede – 297</w:t>
      </w:r>
    </w:p>
    <w:p w:rsidR="00000000" w:rsidDel="00000000" w:rsidP="00000000" w:rsidRDefault="00000000" w:rsidRPr="00000000" w14:paraId="0000012B">
      <w:pPr>
        <w:spacing w:line="320" w:lineRule="auto"/>
        <w:rPr>
          <w:sz w:val="28"/>
          <w:szCs w:val="28"/>
        </w:rPr>
        <w:sectPr>
          <w:type w:val="continuous"/>
          <w:pgSz w:h="15840" w:w="12240" w:orient="portrait"/>
          <w:pgMar w:bottom="280" w:top="1440" w:left="1320" w:right="1580" w:header="720" w:footer="720"/>
          <w:cols w:equalWidth="0" w:num="2">
            <w:col w:space="254" w:w="4543"/>
            <w:col w:space="0" w:w="4543"/>
          </w:cols>
        </w:sectPr>
      </w:pPr>
      <w:r w:rsidDel="00000000" w:rsidR="00000000" w:rsidRPr="00000000">
        <w:rPr>
          <w:sz w:val="28"/>
          <w:szCs w:val="28"/>
          <w:rtl w:val="0"/>
        </w:rPr>
        <w:t xml:space="preserve">Nu va fi o veste mai frumoasă – 19</w:t>
      </w:r>
    </w:p>
    <w:p w:rsidR="00000000" w:rsidDel="00000000" w:rsidP="00000000" w:rsidRDefault="00000000" w:rsidRPr="00000000" w14:paraId="0000012C">
      <w:pPr>
        <w:spacing w:before="18" w:line="240" w:lineRule="auto"/>
        <w:rPr>
          <w:sz w:val="24"/>
          <w:szCs w:val="24"/>
        </w:rPr>
        <w:sectPr>
          <w:type w:val="nextPage"/>
          <w:pgSz w:h="15840" w:w="12240" w:orient="portrait"/>
          <w:pgMar w:bottom="280" w:top="1480" w:left="1320" w:right="1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before="24" w:lineRule="auto"/>
        <w:ind w:left="106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cântare de laudă – 139</w:t>
      </w:r>
    </w:p>
    <w:p w:rsidR="00000000" w:rsidDel="00000000" w:rsidP="00000000" w:rsidRDefault="00000000" w:rsidRPr="00000000" w14:paraId="0000012F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cântare de mărire – 17</w:t>
      </w:r>
    </w:p>
    <w:p w:rsidR="00000000" w:rsidDel="00000000" w:rsidP="00000000" w:rsidRDefault="00000000" w:rsidRPr="00000000" w14:paraId="00000130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ce har să ştii – 309</w:t>
      </w:r>
    </w:p>
    <w:p w:rsidR="00000000" w:rsidDel="00000000" w:rsidP="00000000" w:rsidRDefault="00000000" w:rsidRPr="00000000" w14:paraId="00000131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ce țară minunată - 372</w:t>
      </w:r>
    </w:p>
    <w:p w:rsidR="00000000" w:rsidDel="00000000" w:rsidP="00000000" w:rsidRDefault="00000000" w:rsidRPr="00000000" w14:paraId="00000132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inimă curată – 343</w:t>
      </w:r>
    </w:p>
    <w:p w:rsidR="00000000" w:rsidDel="00000000" w:rsidP="00000000" w:rsidRDefault="00000000" w:rsidRPr="00000000" w14:paraId="00000133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lume întreagă – 51</w:t>
      </w:r>
    </w:p>
    <w:p w:rsidR="00000000" w:rsidDel="00000000" w:rsidP="00000000" w:rsidRDefault="00000000" w:rsidRPr="00000000" w14:paraId="00000134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poartă e deschisă – 208</w:t>
      </w:r>
    </w:p>
    <w:p w:rsidR="00000000" w:rsidDel="00000000" w:rsidP="00000000" w:rsidRDefault="00000000" w:rsidRPr="00000000" w14:paraId="00000135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O, ce bine mă simt – 241</w:t>
      </w:r>
    </w:p>
    <w:p w:rsidR="00000000" w:rsidDel="00000000" w:rsidP="00000000" w:rsidRDefault="00000000" w:rsidRPr="00000000" w14:paraId="00000136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O, ce frumoasă fi-va cântarea – 68</w:t>
      </w:r>
    </w:p>
    <w:p w:rsidR="00000000" w:rsidDel="00000000" w:rsidP="00000000" w:rsidRDefault="00000000" w:rsidRPr="00000000" w14:paraId="00000137">
      <w:pPr>
        <w:spacing w:line="320" w:lineRule="auto"/>
        <w:ind w:left="106" w:right="-62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O, cum se-aud a îngerilor cânturi – 201</w:t>
      </w:r>
    </w:p>
    <w:p w:rsidR="00000000" w:rsidDel="00000000" w:rsidP="00000000" w:rsidRDefault="00000000" w:rsidRPr="00000000" w14:paraId="00000138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O, Doamne bun - 367</w:t>
      </w:r>
    </w:p>
    <w:p w:rsidR="00000000" w:rsidDel="00000000" w:rsidP="00000000" w:rsidRDefault="00000000" w:rsidRPr="00000000" w14:paraId="00000139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O, Doamne mare – 192</w:t>
      </w:r>
    </w:p>
    <w:p w:rsidR="00000000" w:rsidDel="00000000" w:rsidP="00000000" w:rsidRDefault="00000000" w:rsidRPr="00000000" w14:paraId="0000013A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O, Doamne-Ţi mulţumesc frumos – 78</w:t>
      </w:r>
    </w:p>
    <w:p w:rsidR="00000000" w:rsidDel="00000000" w:rsidP="00000000" w:rsidRDefault="00000000" w:rsidRPr="00000000" w14:paraId="0000013B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Ochii Domnului – 36</w:t>
      </w:r>
    </w:p>
    <w:p w:rsidR="00000000" w:rsidDel="00000000" w:rsidP="00000000" w:rsidRDefault="00000000" w:rsidRPr="00000000" w14:paraId="0000013C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Odată lângă drum stătea – 127</w:t>
      </w:r>
    </w:p>
    <w:p w:rsidR="00000000" w:rsidDel="00000000" w:rsidP="00000000" w:rsidRDefault="00000000" w:rsidRPr="00000000" w14:paraId="0000013D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Omule opreşte-te pe loc – 318</w:t>
      </w:r>
    </w:p>
    <w:p w:rsidR="00000000" w:rsidDel="00000000" w:rsidP="00000000" w:rsidRDefault="00000000" w:rsidRPr="00000000" w14:paraId="0000013E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Orice-am face, Doamne – 380 </w:t>
      </w:r>
    </w:p>
    <w:p w:rsidR="00000000" w:rsidDel="00000000" w:rsidP="00000000" w:rsidRDefault="00000000" w:rsidRPr="00000000" w14:paraId="0000013F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Orice-ar veni să nu te temi – 387 </w:t>
      </w:r>
    </w:p>
    <w:p w:rsidR="00000000" w:rsidDel="00000000" w:rsidP="00000000" w:rsidRDefault="00000000" w:rsidRPr="00000000" w14:paraId="00000140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Orice om are nevoie – 132</w:t>
      </w:r>
    </w:p>
    <w:p w:rsidR="00000000" w:rsidDel="00000000" w:rsidP="00000000" w:rsidRDefault="00000000" w:rsidRPr="00000000" w14:paraId="00000141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before="10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106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Păzeşte-ţi piciorul, străine – 183</w:t>
      </w:r>
    </w:p>
    <w:p w:rsidR="00000000" w:rsidDel="00000000" w:rsidP="00000000" w:rsidRDefault="00000000" w:rsidRPr="00000000" w14:paraId="0000014B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Pân’ aici Dumnezeu ne-a ajutat – 383 </w:t>
      </w:r>
    </w:p>
    <w:p w:rsidR="00000000" w:rsidDel="00000000" w:rsidP="00000000" w:rsidRDefault="00000000" w:rsidRPr="00000000" w14:paraId="0000014C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Pân’ focul dragostei mai arde – 149</w:t>
      </w:r>
    </w:p>
    <w:p w:rsidR="00000000" w:rsidDel="00000000" w:rsidP="00000000" w:rsidRDefault="00000000" w:rsidRPr="00000000" w14:paraId="0000014D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 acest pământ – 289</w:t>
      </w:r>
    </w:p>
    <w:p w:rsidR="00000000" w:rsidDel="00000000" w:rsidP="00000000" w:rsidRDefault="00000000" w:rsidRPr="00000000" w14:paraId="0000014E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 calea aspră-a vieţii – 109</w:t>
      </w:r>
    </w:p>
    <w:p w:rsidR="00000000" w:rsidDel="00000000" w:rsidP="00000000" w:rsidRDefault="00000000" w:rsidRPr="00000000" w14:paraId="0000014F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 calea spre cer - 376</w:t>
      </w:r>
    </w:p>
    <w:p w:rsidR="00000000" w:rsidDel="00000000" w:rsidP="00000000" w:rsidRDefault="00000000" w:rsidRPr="00000000" w14:paraId="00000150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 cărare cu Isus – 60</w:t>
      </w:r>
    </w:p>
    <w:p w:rsidR="00000000" w:rsidDel="00000000" w:rsidP="00000000" w:rsidRDefault="00000000" w:rsidRPr="00000000" w14:paraId="00000151">
      <w:pPr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 crucea din dealul iubirii – 10</w:t>
      </w:r>
    </w:p>
    <w:p w:rsidR="00000000" w:rsidDel="00000000" w:rsidP="00000000" w:rsidRDefault="00000000" w:rsidRPr="00000000" w14:paraId="00000152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 dealul Căpăţânii – 322</w:t>
      </w:r>
    </w:p>
    <w:p w:rsidR="00000000" w:rsidDel="00000000" w:rsidP="00000000" w:rsidRDefault="00000000" w:rsidRPr="00000000" w14:paraId="00000153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 drumul cel de piatră – 219</w:t>
      </w:r>
    </w:p>
    <w:p w:rsidR="00000000" w:rsidDel="00000000" w:rsidP="00000000" w:rsidRDefault="00000000" w:rsidRPr="00000000" w14:paraId="00000154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 Fiul Tău, pe cel Preasfânt – 326</w:t>
      </w:r>
    </w:p>
    <w:p w:rsidR="00000000" w:rsidDel="00000000" w:rsidP="00000000" w:rsidRDefault="00000000" w:rsidRPr="00000000" w14:paraId="00000155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 Isus dacă-L crezi – 30</w:t>
      </w:r>
    </w:p>
    <w:p w:rsidR="00000000" w:rsidDel="00000000" w:rsidP="00000000" w:rsidRDefault="00000000" w:rsidRPr="00000000" w14:paraId="00000156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 malurile râurilor – 218</w:t>
      </w:r>
    </w:p>
    <w:p w:rsidR="00000000" w:rsidDel="00000000" w:rsidP="00000000" w:rsidRDefault="00000000" w:rsidRPr="00000000" w14:paraId="00000157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 marea vieţii o barcă – 262</w:t>
      </w:r>
    </w:p>
    <w:p w:rsidR="00000000" w:rsidDel="00000000" w:rsidP="00000000" w:rsidRDefault="00000000" w:rsidRPr="00000000" w14:paraId="00000158">
      <w:pPr>
        <w:spacing w:before="24" w:lineRule="auto"/>
        <w:rPr>
          <w:sz w:val="28"/>
          <w:szCs w:val="28"/>
        </w:rPr>
      </w:pPr>
      <w:r w:rsidDel="00000000" w:rsidR="00000000" w:rsidRPr="00000000">
        <w:br w:type="column"/>
      </w:r>
      <w:r w:rsidDel="00000000" w:rsidR="00000000" w:rsidRPr="00000000">
        <w:rPr>
          <w:sz w:val="28"/>
          <w:szCs w:val="28"/>
          <w:rtl w:val="0"/>
        </w:rPr>
        <w:t xml:space="preserve">Pe marea vieţii plutesc obosit – 274</w:t>
      </w:r>
    </w:p>
    <w:p w:rsidR="00000000" w:rsidDel="00000000" w:rsidP="00000000" w:rsidRDefault="00000000" w:rsidRPr="00000000" w14:paraId="00000159">
      <w:pPr>
        <w:spacing w:before="24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 mare-n corabie – 385 </w:t>
      </w:r>
    </w:p>
    <w:p w:rsidR="00000000" w:rsidDel="00000000" w:rsidP="00000000" w:rsidRDefault="00000000" w:rsidRPr="00000000" w14:paraId="0000015A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 pământ avem o luptă – 43</w:t>
      </w:r>
    </w:p>
    <w:p w:rsidR="00000000" w:rsidDel="00000000" w:rsidP="00000000" w:rsidRDefault="00000000" w:rsidRPr="00000000" w14:paraId="0000015B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 pământ e suferință – 392 </w:t>
      </w:r>
    </w:p>
    <w:p w:rsidR="00000000" w:rsidDel="00000000" w:rsidP="00000000" w:rsidRDefault="00000000" w:rsidRPr="00000000" w14:paraId="0000015C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 pământ sunt două feluri – 312</w:t>
      </w:r>
    </w:p>
    <w:p w:rsidR="00000000" w:rsidDel="00000000" w:rsidP="00000000" w:rsidRDefault="00000000" w:rsidRPr="00000000" w14:paraId="0000015D">
      <w:pPr>
        <w:spacing w:before="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 sfânta vieţii cărare – 225</w:t>
      </w:r>
    </w:p>
    <w:p w:rsidR="00000000" w:rsidDel="00000000" w:rsidP="00000000" w:rsidRDefault="00000000" w:rsidRPr="00000000" w14:paraId="0000015E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Pe-oceanul infinit – 54</w:t>
      </w:r>
    </w:p>
    <w:p w:rsidR="00000000" w:rsidDel="00000000" w:rsidP="00000000" w:rsidRDefault="00000000" w:rsidRPr="00000000" w14:paraId="0000015F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Pentru dragostea Ta – 175</w:t>
      </w:r>
    </w:p>
    <w:p w:rsidR="00000000" w:rsidDel="00000000" w:rsidP="00000000" w:rsidRDefault="00000000" w:rsidRPr="00000000" w14:paraId="00000160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Pentru hrana ce-o avem – 299</w:t>
      </w:r>
    </w:p>
    <w:p w:rsidR="00000000" w:rsidDel="00000000" w:rsidP="00000000" w:rsidRDefault="00000000" w:rsidRPr="00000000" w14:paraId="00000161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Pentru noi s-a ivit mântuirea – 75</w:t>
      </w:r>
    </w:p>
    <w:p w:rsidR="00000000" w:rsidDel="00000000" w:rsidP="00000000" w:rsidRDefault="00000000" w:rsidRPr="00000000" w14:paraId="00000162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Pentru noi, e taină mare – 315</w:t>
      </w:r>
    </w:p>
    <w:p w:rsidR="00000000" w:rsidDel="00000000" w:rsidP="00000000" w:rsidRDefault="00000000" w:rsidRPr="00000000" w14:paraId="00000163">
      <w:pPr>
        <w:spacing w:before="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Pentru Tine vreau să trăiesc – 116</w:t>
      </w:r>
    </w:p>
    <w:p w:rsidR="00000000" w:rsidDel="00000000" w:rsidP="00000000" w:rsidRDefault="00000000" w:rsidRPr="00000000" w14:paraId="00000164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Pentru Tine vreau, Isuse – 292</w:t>
      </w:r>
    </w:p>
    <w:p w:rsidR="00000000" w:rsidDel="00000000" w:rsidP="00000000" w:rsidRDefault="00000000" w:rsidRPr="00000000" w14:paraId="00000165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Pentru tine-un păcătos – 217</w:t>
      </w:r>
    </w:p>
    <w:p w:rsidR="00000000" w:rsidDel="00000000" w:rsidP="00000000" w:rsidRDefault="00000000" w:rsidRPr="00000000" w14:paraId="00000166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Pleacă-ţi genunchii – 272</w:t>
      </w:r>
    </w:p>
    <w:p w:rsidR="00000000" w:rsidDel="00000000" w:rsidP="00000000" w:rsidRDefault="00000000" w:rsidRPr="00000000" w14:paraId="00000167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Poate eşti iubit – 230</w:t>
      </w:r>
    </w:p>
    <w:p w:rsidR="00000000" w:rsidDel="00000000" w:rsidP="00000000" w:rsidRDefault="00000000" w:rsidRPr="00000000" w14:paraId="00000168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Pot să se mute munţii – 169</w:t>
      </w:r>
    </w:p>
    <w:p w:rsidR="00000000" w:rsidDel="00000000" w:rsidP="00000000" w:rsidRDefault="00000000" w:rsidRPr="00000000" w14:paraId="00000169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 atâtea valuri grele – 136</w:t>
      </w:r>
    </w:p>
    <w:p w:rsidR="00000000" w:rsidDel="00000000" w:rsidP="00000000" w:rsidRDefault="00000000" w:rsidRPr="00000000" w14:paraId="0000016A">
      <w:pPr>
        <w:spacing w:before="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Privesc în zare – 212</w:t>
      </w:r>
    </w:p>
    <w:p w:rsidR="00000000" w:rsidDel="00000000" w:rsidP="00000000" w:rsidRDefault="00000000" w:rsidRPr="00000000" w14:paraId="0000016B">
      <w:pPr>
        <w:spacing w:before="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Privesc în ochii tăi – 391 </w:t>
      </w:r>
    </w:p>
    <w:p w:rsidR="00000000" w:rsidDel="00000000" w:rsidP="00000000" w:rsidRDefault="00000000" w:rsidRPr="00000000" w14:paraId="0000016C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Privesc la izvor – 205</w:t>
      </w:r>
    </w:p>
    <w:p w:rsidR="00000000" w:rsidDel="00000000" w:rsidP="00000000" w:rsidRDefault="00000000" w:rsidRPr="00000000" w14:paraId="0000016D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Privim prin credinţă – 261</w:t>
      </w:r>
    </w:p>
    <w:p w:rsidR="00000000" w:rsidDel="00000000" w:rsidP="00000000" w:rsidRDefault="00000000" w:rsidRPr="00000000" w14:paraId="0000016E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Priviţi în jur – 295</w:t>
      </w:r>
    </w:p>
    <w:p w:rsidR="00000000" w:rsidDel="00000000" w:rsidP="00000000" w:rsidRDefault="00000000" w:rsidRPr="00000000" w14:paraId="000001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Purtăm în suflet – 237</w:t>
      </w:r>
    </w:p>
    <w:p w:rsidR="00000000" w:rsidDel="00000000" w:rsidP="00000000" w:rsidRDefault="00000000" w:rsidRPr="00000000" w14:paraId="00000170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before="1" w:line="22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Răspândeşte lumină – 71</w:t>
      </w:r>
    </w:p>
    <w:p w:rsidR="00000000" w:rsidDel="00000000" w:rsidP="00000000" w:rsidRDefault="00000000" w:rsidRPr="00000000" w14:paraId="00000182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Răsună pe pământ – 207</w:t>
      </w:r>
    </w:p>
    <w:p w:rsidR="00000000" w:rsidDel="00000000" w:rsidP="00000000" w:rsidRDefault="00000000" w:rsidRPr="00000000" w14:paraId="00000183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Rege-al regilor – 92</w:t>
      </w:r>
    </w:p>
    <w:p w:rsidR="00000000" w:rsidDel="00000000" w:rsidP="00000000" w:rsidRDefault="00000000" w:rsidRPr="00000000" w14:paraId="00000184">
      <w:pPr>
        <w:spacing w:before="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Regele vieţii – 146</w:t>
      </w:r>
    </w:p>
    <w:p w:rsidR="00000000" w:rsidDel="00000000" w:rsidP="00000000" w:rsidRDefault="00000000" w:rsidRPr="00000000" w14:paraId="00000185">
      <w:pPr>
        <w:spacing w:line="320" w:lineRule="auto"/>
        <w:rPr>
          <w:sz w:val="28"/>
          <w:szCs w:val="28"/>
        </w:rPr>
        <w:sectPr>
          <w:type w:val="continuous"/>
          <w:pgSz w:h="15840" w:w="12240" w:orient="portrait"/>
          <w:pgMar w:bottom="280" w:top="1440" w:left="1320" w:right="1720" w:header="720" w:footer="720"/>
          <w:cols w:equalWidth="0" w:num="2">
            <w:col w:space="253" w:w="4473.5"/>
            <w:col w:space="0" w:w="4473.5"/>
          </w:cols>
        </w:sectPr>
      </w:pPr>
      <w:r w:rsidDel="00000000" w:rsidR="00000000" w:rsidRPr="00000000">
        <w:rPr>
          <w:sz w:val="28"/>
          <w:szCs w:val="28"/>
          <w:rtl w:val="0"/>
        </w:rPr>
        <w:t xml:space="preserve">Roagă-te fără-ncetare – 302</w:t>
      </w:r>
    </w:p>
    <w:p w:rsidR="00000000" w:rsidDel="00000000" w:rsidP="00000000" w:rsidRDefault="00000000" w:rsidRPr="00000000" w14:paraId="00000186">
      <w:pPr>
        <w:spacing w:before="18" w:line="240" w:lineRule="auto"/>
        <w:rPr>
          <w:sz w:val="24"/>
          <w:szCs w:val="24"/>
        </w:rPr>
        <w:sectPr>
          <w:type w:val="nextPage"/>
          <w:pgSz w:h="15840" w:w="12240" w:orient="portrait"/>
          <w:pgMar w:bottom="280" w:top="1480" w:left="1320" w:right="1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before="24" w:lineRule="auto"/>
        <w:ind w:left="106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S-a isprăvit – 249</w:t>
      </w:r>
    </w:p>
    <w:p w:rsidR="00000000" w:rsidDel="00000000" w:rsidP="00000000" w:rsidRDefault="00000000" w:rsidRPr="00000000" w14:paraId="00000189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Să cântăm de bucurie – 296</w:t>
      </w:r>
    </w:p>
    <w:p w:rsidR="00000000" w:rsidDel="00000000" w:rsidP="00000000" w:rsidRDefault="00000000" w:rsidRPr="00000000" w14:paraId="0000018A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Să fii credincios – 180</w:t>
      </w:r>
    </w:p>
    <w:p w:rsidR="00000000" w:rsidDel="00000000" w:rsidP="00000000" w:rsidRDefault="00000000" w:rsidRPr="00000000" w14:paraId="0000018B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Să nu te miri dacă încercarea – 31</w:t>
      </w:r>
    </w:p>
    <w:p w:rsidR="00000000" w:rsidDel="00000000" w:rsidP="00000000" w:rsidRDefault="00000000" w:rsidRPr="00000000" w14:paraId="0000018C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Să sfinţim pe Dumnezeu – 298</w:t>
      </w:r>
    </w:p>
    <w:p w:rsidR="00000000" w:rsidDel="00000000" w:rsidP="00000000" w:rsidRDefault="00000000" w:rsidRPr="00000000" w14:paraId="0000018D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Să ştie tot pământul – 223</w:t>
      </w:r>
    </w:p>
    <w:p w:rsidR="00000000" w:rsidDel="00000000" w:rsidP="00000000" w:rsidRDefault="00000000" w:rsidRPr="00000000" w14:paraId="0000018E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Să Te urmez cu drag – 353</w:t>
      </w:r>
    </w:p>
    <w:p w:rsidR="00000000" w:rsidDel="00000000" w:rsidP="00000000" w:rsidRDefault="00000000" w:rsidRPr="00000000" w14:paraId="0000018F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Să-I cântăm un „Aleluia!” – 184</w:t>
      </w:r>
    </w:p>
    <w:p w:rsidR="00000000" w:rsidDel="00000000" w:rsidP="00000000" w:rsidRDefault="00000000" w:rsidRPr="00000000" w14:paraId="00000190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Schimbă-mi inima – 213</w:t>
      </w:r>
    </w:p>
    <w:p w:rsidR="00000000" w:rsidDel="00000000" w:rsidP="00000000" w:rsidRDefault="00000000" w:rsidRPr="00000000" w14:paraId="00000191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cuvine să Te laud – 211</w:t>
      </w:r>
    </w:p>
    <w:p w:rsidR="00000000" w:rsidDel="00000000" w:rsidP="00000000" w:rsidRDefault="00000000" w:rsidRPr="00000000" w14:paraId="00000192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duce viaţa ca un vis – 120</w:t>
      </w:r>
    </w:p>
    <w:p w:rsidR="00000000" w:rsidDel="00000000" w:rsidP="00000000" w:rsidRDefault="00000000" w:rsidRPr="00000000" w14:paraId="00000193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Se-aud din depărtări cântând – 186</w:t>
      </w:r>
    </w:p>
    <w:p w:rsidR="00000000" w:rsidDel="00000000" w:rsidP="00000000" w:rsidRDefault="00000000" w:rsidRPr="00000000" w14:paraId="00000194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Semănătorul a ieşit – 2</w:t>
      </w:r>
    </w:p>
    <w:p w:rsidR="00000000" w:rsidDel="00000000" w:rsidP="00000000" w:rsidRDefault="00000000" w:rsidRPr="00000000" w14:paraId="00000195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Sfânt Cuvânt din veşnicii – 336</w:t>
      </w:r>
    </w:p>
    <w:p w:rsidR="00000000" w:rsidDel="00000000" w:rsidP="00000000" w:rsidRDefault="00000000" w:rsidRPr="00000000" w14:paraId="00000196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Sfinţenia Ta, sfinţenia Ta – 354</w:t>
      </w:r>
    </w:p>
    <w:p w:rsidR="00000000" w:rsidDel="00000000" w:rsidP="00000000" w:rsidRDefault="00000000" w:rsidRPr="00000000" w14:paraId="00000197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Singur eram – 32</w:t>
      </w:r>
    </w:p>
    <w:p w:rsidR="00000000" w:rsidDel="00000000" w:rsidP="00000000" w:rsidRDefault="00000000" w:rsidRPr="00000000" w14:paraId="00000198">
      <w:pPr>
        <w:spacing w:line="320" w:lineRule="auto"/>
        <w:ind w:left="106" w:right="-48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Smeriți venim, Doamne la Tine - 371</w:t>
      </w:r>
    </w:p>
    <w:p w:rsidR="00000000" w:rsidDel="00000000" w:rsidP="00000000" w:rsidRDefault="00000000" w:rsidRPr="00000000" w14:paraId="00000199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Sosită e iar primăvara – 204</w:t>
      </w:r>
    </w:p>
    <w:p w:rsidR="00000000" w:rsidDel="00000000" w:rsidP="00000000" w:rsidRDefault="00000000" w:rsidRPr="00000000" w14:paraId="0000019A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Speranţa mea e în Isus – 301</w:t>
      </w:r>
    </w:p>
    <w:p w:rsidR="00000000" w:rsidDel="00000000" w:rsidP="00000000" w:rsidRDefault="00000000" w:rsidRPr="00000000" w14:paraId="0000019B">
      <w:pPr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Splendori divine lăsat-a – 250</w:t>
      </w:r>
    </w:p>
    <w:p w:rsidR="00000000" w:rsidDel="00000000" w:rsidP="00000000" w:rsidRDefault="00000000" w:rsidRPr="00000000" w14:paraId="0000019C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Stăpâneşte-mă Isuse – 329  </w:t>
      </w:r>
    </w:p>
    <w:p w:rsidR="00000000" w:rsidDel="00000000" w:rsidP="00000000" w:rsidRDefault="00000000" w:rsidRPr="00000000" w14:paraId="0000019D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Stau din nou – 377 </w:t>
      </w:r>
    </w:p>
    <w:p w:rsidR="00000000" w:rsidDel="00000000" w:rsidP="00000000" w:rsidRDefault="00000000" w:rsidRPr="00000000" w14:paraId="0000019E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Sunaţi din trâmbiţe – 81</w:t>
      </w:r>
    </w:p>
    <w:p w:rsidR="00000000" w:rsidDel="00000000" w:rsidP="00000000" w:rsidRDefault="00000000" w:rsidRPr="00000000" w14:paraId="0000019F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Sunt aici la dispoziţia Ta – 98</w:t>
      </w:r>
    </w:p>
    <w:p w:rsidR="00000000" w:rsidDel="00000000" w:rsidP="00000000" w:rsidRDefault="00000000" w:rsidRPr="00000000" w14:paraId="000001A0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Sunt fascinat – 119</w:t>
      </w:r>
    </w:p>
    <w:p w:rsidR="00000000" w:rsidDel="00000000" w:rsidP="00000000" w:rsidRDefault="00000000" w:rsidRPr="00000000" w14:paraId="000001A1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Sunt mântuit – 167</w:t>
      </w:r>
    </w:p>
    <w:p w:rsidR="00000000" w:rsidDel="00000000" w:rsidP="00000000" w:rsidRDefault="00000000" w:rsidRPr="00000000" w14:paraId="000001A2">
      <w:pPr>
        <w:spacing w:line="320" w:lineRule="auto"/>
        <w:ind w:left="106" w:right="-33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Sunt multe monumente-n lume – 276</w:t>
      </w:r>
    </w:p>
    <w:p w:rsidR="00000000" w:rsidDel="00000000" w:rsidP="00000000" w:rsidRDefault="00000000" w:rsidRPr="00000000" w14:paraId="000001A3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Sunt străjerul care strigă – 147</w:t>
      </w:r>
    </w:p>
    <w:p w:rsidR="00000000" w:rsidDel="00000000" w:rsidP="00000000" w:rsidRDefault="00000000" w:rsidRPr="00000000" w14:paraId="000001A4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Sunt un pribeag fără de ţară – 331</w:t>
      </w:r>
    </w:p>
    <w:p w:rsidR="00000000" w:rsidDel="00000000" w:rsidP="00000000" w:rsidRDefault="00000000" w:rsidRPr="00000000" w14:paraId="000001A5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Suntem aici în prezenţa Ta – 311</w:t>
      </w:r>
    </w:p>
    <w:p w:rsidR="00000000" w:rsidDel="00000000" w:rsidP="00000000" w:rsidRDefault="00000000" w:rsidRPr="00000000" w14:paraId="000001A6">
      <w:pPr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Suntem duşi şi clătinaţi – 178</w:t>
      </w:r>
    </w:p>
    <w:p w:rsidR="00000000" w:rsidDel="00000000" w:rsidP="00000000" w:rsidRDefault="00000000" w:rsidRPr="00000000" w14:paraId="000001A7">
      <w:pPr>
        <w:spacing w:line="320" w:lineRule="auto"/>
        <w:ind w:left="106" w:right="-62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Suntem străini pe-acest pământ – 340</w:t>
      </w:r>
    </w:p>
    <w:p w:rsidR="00000000" w:rsidDel="00000000" w:rsidP="00000000" w:rsidRDefault="00000000" w:rsidRPr="00000000" w14:paraId="000001A8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Suntem trecători – 337</w:t>
      </w:r>
    </w:p>
    <w:p w:rsidR="00000000" w:rsidDel="00000000" w:rsidP="00000000" w:rsidRDefault="00000000" w:rsidRPr="00000000" w14:paraId="000001A9">
      <w:pPr>
        <w:spacing w:before="24" w:lineRule="auto"/>
        <w:rPr>
          <w:sz w:val="28"/>
          <w:szCs w:val="28"/>
        </w:rPr>
      </w:pPr>
      <w:r w:rsidDel="00000000" w:rsidR="00000000" w:rsidRPr="00000000">
        <w:br w:type="column"/>
      </w:r>
      <w:r w:rsidDel="00000000" w:rsidR="00000000" w:rsidRPr="00000000">
        <w:rPr>
          <w:b w:val="1"/>
          <w:sz w:val="28"/>
          <w:szCs w:val="28"/>
          <w:rtl w:val="0"/>
        </w:rPr>
        <w:t xml:space="preserve">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Şi noi fiind înconjuraţi – 306</w:t>
      </w:r>
    </w:p>
    <w:p w:rsidR="00000000" w:rsidDel="00000000" w:rsidP="00000000" w:rsidRDefault="00000000" w:rsidRPr="00000000" w14:paraId="000001AB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Şi viața ta e ca o arcă – 351</w:t>
      </w:r>
    </w:p>
    <w:p w:rsidR="00000000" w:rsidDel="00000000" w:rsidP="00000000" w:rsidRDefault="00000000" w:rsidRPr="00000000" w14:paraId="000001AC">
      <w:pPr>
        <w:spacing w:before="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Ştii tu ce port în pieptul meu – 160</w:t>
      </w:r>
    </w:p>
    <w:p w:rsidR="00000000" w:rsidDel="00000000" w:rsidP="00000000" w:rsidRDefault="00000000" w:rsidRPr="00000000" w14:paraId="000001AD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Ştii tu, omule – 209</w:t>
      </w:r>
    </w:p>
    <w:p w:rsidR="00000000" w:rsidDel="00000000" w:rsidP="00000000" w:rsidRDefault="00000000" w:rsidRPr="00000000" w14:paraId="000001AE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Ştiu că Isus – 166</w:t>
      </w:r>
    </w:p>
    <w:p w:rsidR="00000000" w:rsidDel="00000000" w:rsidP="00000000" w:rsidRDefault="00000000" w:rsidRPr="00000000" w14:paraId="000001AF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before="9" w:line="2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Tac şi privesc – 66</w:t>
      </w:r>
    </w:p>
    <w:p w:rsidR="00000000" w:rsidDel="00000000" w:rsidP="00000000" w:rsidRDefault="00000000" w:rsidRPr="00000000" w14:paraId="000001B7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Tată, noi vrem ca slava Ta – 281</w:t>
      </w:r>
    </w:p>
    <w:p w:rsidR="00000000" w:rsidDel="00000000" w:rsidP="00000000" w:rsidRDefault="00000000" w:rsidRPr="00000000" w14:paraId="000001B8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Tatăl nostru ce eşti în ceruri – 138</w:t>
      </w:r>
    </w:p>
    <w:p w:rsidR="00000000" w:rsidDel="00000000" w:rsidP="00000000" w:rsidRDefault="00000000" w:rsidRPr="00000000" w14:paraId="000001B9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 doresc doar pe Tine, Isuse – 130</w:t>
      </w:r>
    </w:p>
    <w:p w:rsidR="00000000" w:rsidDel="00000000" w:rsidP="00000000" w:rsidRDefault="00000000" w:rsidRPr="00000000" w14:paraId="000001BA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Te-am găsit în flori şi-n stele – 153</w:t>
      </w:r>
    </w:p>
    <w:p w:rsidR="00000000" w:rsidDel="00000000" w:rsidP="00000000" w:rsidRDefault="00000000" w:rsidRPr="00000000" w14:paraId="000001BB">
      <w:pPr>
        <w:spacing w:before="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Te-am găsit pe munţii înalţi – 248</w:t>
      </w:r>
    </w:p>
    <w:p w:rsidR="00000000" w:rsidDel="00000000" w:rsidP="00000000" w:rsidRDefault="00000000" w:rsidRPr="00000000" w14:paraId="000001BC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Te-aştept Isuse - 310</w:t>
      </w:r>
    </w:p>
    <w:p w:rsidR="00000000" w:rsidDel="00000000" w:rsidP="00000000" w:rsidRDefault="00000000" w:rsidRPr="00000000" w14:paraId="000001BD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Te-nalţ, Doamne, pururi – 182</w:t>
      </w:r>
    </w:p>
    <w:p w:rsidR="00000000" w:rsidDel="00000000" w:rsidP="00000000" w:rsidRDefault="00000000" w:rsidRPr="00000000" w14:paraId="000001BE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Tineret creştin – 101</w:t>
      </w:r>
    </w:p>
    <w:p w:rsidR="00000000" w:rsidDel="00000000" w:rsidP="00000000" w:rsidRDefault="00000000" w:rsidRPr="00000000" w14:paraId="000001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Tinereţe, tinereţe – 285</w:t>
      </w:r>
    </w:p>
    <w:p w:rsidR="00000000" w:rsidDel="00000000" w:rsidP="00000000" w:rsidRDefault="00000000" w:rsidRPr="00000000" w14:paraId="000001C0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Tinerii lui Isus – 238</w:t>
      </w:r>
    </w:p>
    <w:p w:rsidR="00000000" w:rsidDel="00000000" w:rsidP="00000000" w:rsidRDefault="00000000" w:rsidRPr="00000000" w14:paraId="000001C1">
      <w:pPr>
        <w:spacing w:before="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Toată-ncrederea – 5</w:t>
      </w:r>
    </w:p>
    <w:p w:rsidR="00000000" w:rsidDel="00000000" w:rsidP="00000000" w:rsidRDefault="00000000" w:rsidRPr="00000000" w14:paraId="000001C2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Toate darurile de-aş avea – 144</w:t>
      </w:r>
    </w:p>
    <w:p w:rsidR="00000000" w:rsidDel="00000000" w:rsidP="00000000" w:rsidRDefault="00000000" w:rsidRPr="00000000" w14:paraId="000001C3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 cerul declară – 279</w:t>
      </w:r>
    </w:p>
    <w:p w:rsidR="00000000" w:rsidDel="00000000" w:rsidP="00000000" w:rsidRDefault="00000000" w:rsidRPr="00000000" w14:paraId="000001C4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Toţi ar trebui să ştim – 122</w:t>
      </w:r>
    </w:p>
    <w:p w:rsidR="00000000" w:rsidDel="00000000" w:rsidP="00000000" w:rsidRDefault="00000000" w:rsidRPr="00000000" w14:paraId="000001C5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Trăieşte Domnul meu iubit – 349</w:t>
      </w:r>
    </w:p>
    <w:p w:rsidR="00000000" w:rsidDel="00000000" w:rsidP="00000000" w:rsidRDefault="00000000" w:rsidRPr="00000000" w14:paraId="000001C6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Trăim timpul de pe urmă – 287</w:t>
      </w:r>
    </w:p>
    <w:p w:rsidR="00000000" w:rsidDel="00000000" w:rsidP="00000000" w:rsidRDefault="00000000" w:rsidRPr="00000000" w14:paraId="000001C7">
      <w:pPr>
        <w:spacing w:before="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Trec clipele – 14</w:t>
      </w:r>
    </w:p>
    <w:p w:rsidR="00000000" w:rsidDel="00000000" w:rsidP="00000000" w:rsidRDefault="00000000" w:rsidRPr="00000000" w14:paraId="000001C8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Trecea un om – 203</w:t>
      </w:r>
    </w:p>
    <w:p w:rsidR="00000000" w:rsidDel="00000000" w:rsidP="00000000" w:rsidRDefault="00000000" w:rsidRPr="00000000" w14:paraId="000001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Trezeşte-te azi – 83</w:t>
      </w:r>
    </w:p>
    <w:p w:rsidR="00000000" w:rsidDel="00000000" w:rsidP="00000000" w:rsidRDefault="00000000" w:rsidRPr="00000000" w14:paraId="000001CA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Trezeşte-te, tu care dormi – 251</w:t>
      </w:r>
    </w:p>
    <w:p w:rsidR="00000000" w:rsidDel="00000000" w:rsidP="00000000" w:rsidRDefault="00000000" w:rsidRPr="00000000" w14:paraId="000001CB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 dar, copilul meu – 386 </w:t>
      </w:r>
    </w:p>
    <w:p w:rsidR="00000000" w:rsidDel="00000000" w:rsidP="00000000" w:rsidRDefault="00000000" w:rsidRPr="00000000" w14:paraId="000001CC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 eşti de-a pururi - 369</w:t>
      </w:r>
    </w:p>
    <w:p w:rsidR="00000000" w:rsidDel="00000000" w:rsidP="00000000" w:rsidRDefault="00000000" w:rsidRPr="00000000" w14:paraId="000001CD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 eşti izvorul vieţii mele – 303</w:t>
      </w:r>
    </w:p>
    <w:p w:rsidR="00000000" w:rsidDel="00000000" w:rsidP="00000000" w:rsidRDefault="00000000" w:rsidRPr="00000000" w14:paraId="000001CE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 eşti vrednic – 3</w:t>
      </w:r>
    </w:p>
    <w:p w:rsidR="00000000" w:rsidDel="00000000" w:rsidP="00000000" w:rsidRDefault="00000000" w:rsidRPr="00000000" w14:paraId="000001CF">
      <w:pPr>
        <w:spacing w:before="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 mă cercetezi de-aproape - 359</w:t>
      </w:r>
    </w:p>
    <w:p w:rsidR="00000000" w:rsidDel="00000000" w:rsidP="00000000" w:rsidRDefault="00000000" w:rsidRPr="00000000" w14:paraId="000001D0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 nu pleci niciodată – 134</w:t>
      </w:r>
    </w:p>
    <w:p w:rsidR="00000000" w:rsidDel="00000000" w:rsidP="00000000" w:rsidRDefault="00000000" w:rsidRPr="00000000" w14:paraId="000001D1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Tu, omule – 62</w:t>
      </w:r>
    </w:p>
    <w:p w:rsidR="00000000" w:rsidDel="00000000" w:rsidP="00000000" w:rsidRDefault="00000000" w:rsidRPr="00000000" w14:paraId="000001D2">
      <w:pPr>
        <w:spacing w:line="320" w:lineRule="auto"/>
        <w:rPr>
          <w:sz w:val="28"/>
          <w:szCs w:val="28"/>
        </w:rPr>
        <w:sectPr>
          <w:type w:val="continuous"/>
          <w:pgSz w:h="15840" w:w="12240" w:orient="portrait"/>
          <w:pgMar w:bottom="280" w:top="1440" w:left="1320" w:right="1720" w:header="720" w:footer="720"/>
          <w:cols w:equalWidth="0" w:num="2">
            <w:col w:space="447" w:w="4376.5"/>
            <w:col w:space="0" w:w="4376.5"/>
          </w:cols>
        </w:sectPr>
      </w:pPr>
      <w:r w:rsidDel="00000000" w:rsidR="00000000" w:rsidRPr="00000000">
        <w:rPr>
          <w:sz w:val="28"/>
          <w:szCs w:val="28"/>
          <w:rtl w:val="0"/>
        </w:rPr>
        <w:t xml:space="preserve">Tu te-ai oprit, Isuse , lângă mine – 384 </w:t>
      </w:r>
    </w:p>
    <w:p w:rsidR="00000000" w:rsidDel="00000000" w:rsidP="00000000" w:rsidRDefault="00000000" w:rsidRPr="00000000" w14:paraId="000001D3">
      <w:pPr>
        <w:spacing w:before="18" w:line="240" w:lineRule="auto"/>
        <w:rPr>
          <w:sz w:val="24"/>
          <w:szCs w:val="24"/>
        </w:rPr>
        <w:sectPr>
          <w:type w:val="nextPage"/>
          <w:pgSz w:h="15840" w:w="12240" w:orient="portrait"/>
          <w:pgMar w:bottom="280" w:top="1480" w:left="1320" w:right="1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before="24" w:lineRule="auto"/>
        <w:ind w:left="106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320" w:lineRule="auto"/>
        <w:ind w:left="106" w:right="-62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Ţi-am greşit de atâtea ori – 142</w:t>
      </w:r>
    </w:p>
    <w:p w:rsidR="00000000" w:rsidDel="00000000" w:rsidP="00000000" w:rsidRDefault="00000000" w:rsidRPr="00000000" w14:paraId="000001D6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Ţine-mă, în mâna Ta – 307</w:t>
      </w:r>
    </w:p>
    <w:p w:rsidR="00000000" w:rsidDel="00000000" w:rsidP="00000000" w:rsidRDefault="00000000" w:rsidRPr="00000000" w14:paraId="000001D7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106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Uimit de-atâta bogăţie – 328</w:t>
      </w:r>
    </w:p>
    <w:p w:rsidR="00000000" w:rsidDel="00000000" w:rsidP="00000000" w:rsidRDefault="00000000" w:rsidRPr="00000000" w14:paraId="000001E1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 cor îngeresc – 104</w:t>
      </w:r>
    </w:p>
    <w:p w:rsidR="00000000" w:rsidDel="00000000" w:rsidP="00000000" w:rsidRDefault="00000000" w:rsidRPr="00000000" w14:paraId="000001E2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 om fără de Domnul – 4</w:t>
      </w:r>
    </w:p>
    <w:p w:rsidR="00000000" w:rsidDel="00000000" w:rsidP="00000000" w:rsidRDefault="00000000" w:rsidRPr="00000000" w14:paraId="000001E3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before="10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ind w:left="106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 veni Domnul – 255</w:t>
      </w:r>
    </w:p>
    <w:p w:rsidR="00000000" w:rsidDel="00000000" w:rsidP="00000000" w:rsidRDefault="00000000" w:rsidRPr="00000000" w14:paraId="000001ED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 veni o zi în care – 82</w:t>
      </w:r>
    </w:p>
    <w:p w:rsidR="00000000" w:rsidDel="00000000" w:rsidP="00000000" w:rsidRDefault="00000000" w:rsidRPr="00000000" w14:paraId="000001EE">
      <w:pPr>
        <w:spacing w:before="24" w:lineRule="auto"/>
        <w:rPr>
          <w:sz w:val="28"/>
          <w:szCs w:val="28"/>
        </w:rPr>
      </w:pPr>
      <w:r w:rsidDel="00000000" w:rsidR="00000000" w:rsidRPr="00000000">
        <w:br w:type="column"/>
      </w:r>
      <w:r w:rsidDel="00000000" w:rsidR="00000000" w:rsidRPr="00000000">
        <w:rPr>
          <w:sz w:val="28"/>
          <w:szCs w:val="28"/>
          <w:rtl w:val="0"/>
        </w:rPr>
        <w:t xml:space="preserve">Valuri izbesc în jurul meu – 242</w:t>
      </w:r>
    </w:p>
    <w:p w:rsidR="00000000" w:rsidDel="00000000" w:rsidP="00000000" w:rsidRDefault="00000000" w:rsidRPr="00000000" w14:paraId="000001EF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Vedeţi ce dragoste – 150</w:t>
      </w:r>
    </w:p>
    <w:p w:rsidR="00000000" w:rsidDel="00000000" w:rsidP="00000000" w:rsidRDefault="00000000" w:rsidRPr="00000000" w14:paraId="000001F0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Venim în a Ta prezenţă – 252</w:t>
      </w:r>
    </w:p>
    <w:p w:rsidR="00000000" w:rsidDel="00000000" w:rsidP="00000000" w:rsidRDefault="00000000" w:rsidRPr="00000000" w14:paraId="000001F1">
      <w:pPr>
        <w:spacing w:before="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Venim la poala crucii Tale - 374</w:t>
      </w:r>
    </w:p>
    <w:p w:rsidR="00000000" w:rsidDel="00000000" w:rsidP="00000000" w:rsidRDefault="00000000" w:rsidRPr="00000000" w14:paraId="000001F2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Veniţi să vedeţi roadele – 102</w:t>
      </w:r>
    </w:p>
    <w:p w:rsidR="00000000" w:rsidDel="00000000" w:rsidP="00000000" w:rsidRDefault="00000000" w:rsidRPr="00000000" w14:paraId="000001F3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Veniţi, creştini, la rugăciune – 202</w:t>
      </w:r>
    </w:p>
    <w:p w:rsidR="00000000" w:rsidDel="00000000" w:rsidP="00000000" w:rsidRDefault="00000000" w:rsidRPr="00000000" w14:paraId="000001F4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Viaţa mea era doar un coşmar – 8</w:t>
      </w:r>
    </w:p>
    <w:p w:rsidR="00000000" w:rsidDel="00000000" w:rsidP="00000000" w:rsidRDefault="00000000" w:rsidRPr="00000000" w14:paraId="000001F5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Viaţa mi-era tristă – 53</w:t>
      </w:r>
    </w:p>
    <w:p w:rsidR="00000000" w:rsidDel="00000000" w:rsidP="00000000" w:rsidRDefault="00000000" w:rsidRPr="00000000" w14:paraId="000001F6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Viaţă tinerească – 236</w:t>
      </w:r>
    </w:p>
    <w:p w:rsidR="00000000" w:rsidDel="00000000" w:rsidP="00000000" w:rsidRDefault="00000000" w:rsidRPr="00000000" w14:paraId="000001F7">
      <w:pPr>
        <w:spacing w:before="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Vocea Lui se aude – 191</w:t>
      </w:r>
    </w:p>
    <w:p w:rsidR="00000000" w:rsidDel="00000000" w:rsidP="00000000" w:rsidRDefault="00000000" w:rsidRPr="00000000" w14:paraId="000001F8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Vreau să-ţi spun, amice – 40</w:t>
      </w:r>
    </w:p>
    <w:p w:rsidR="00000000" w:rsidDel="00000000" w:rsidP="00000000" w:rsidRDefault="00000000" w:rsidRPr="00000000" w14:paraId="000001F9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Vrednic eşti de cinste – 194</w:t>
      </w:r>
    </w:p>
    <w:p w:rsidR="00000000" w:rsidDel="00000000" w:rsidP="00000000" w:rsidRDefault="00000000" w:rsidRPr="00000000" w14:paraId="000001FA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before="10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Zi de zi, clipită de clipită – 61</w:t>
      </w:r>
    </w:p>
    <w:p w:rsidR="00000000" w:rsidDel="00000000" w:rsidP="00000000" w:rsidRDefault="00000000" w:rsidRPr="00000000" w14:paraId="00000204">
      <w:pPr>
        <w:spacing w:line="320" w:lineRule="auto"/>
        <w:rPr>
          <w:sz w:val="28"/>
          <w:szCs w:val="28"/>
        </w:rPr>
        <w:sectPr>
          <w:type w:val="continuous"/>
          <w:pgSz w:h="15840" w:w="12240" w:orient="portrait"/>
          <w:pgMar w:bottom="280" w:top="1440" w:left="1320" w:right="1720" w:header="720" w:footer="720"/>
          <w:cols w:equalWidth="0" w:num="2">
            <w:col w:space="1141" w:w="4029.5"/>
            <w:col w:space="0" w:w="4029.5"/>
          </w:cols>
        </w:sectPr>
      </w:pPr>
      <w:r w:rsidDel="00000000" w:rsidR="00000000" w:rsidRPr="00000000">
        <w:rPr>
          <w:sz w:val="28"/>
          <w:szCs w:val="28"/>
          <w:rtl w:val="0"/>
        </w:rPr>
        <w:t xml:space="preserve">Zi de zi din fântâna mântuirii – 314</w:t>
      </w:r>
    </w:p>
    <w:p w:rsidR="00000000" w:rsidDel="00000000" w:rsidP="00000000" w:rsidRDefault="00000000" w:rsidRPr="00000000" w14:paraId="00000205">
      <w:pPr>
        <w:ind w:left="2495" w:right="2572" w:firstLine="0"/>
        <w:jc w:val="center"/>
        <w:rPr>
          <w:sz w:val="80"/>
          <w:szCs w:val="80"/>
        </w:rPr>
      </w:pPr>
      <w:r w:rsidDel="00000000" w:rsidR="00000000" w:rsidRPr="00000000">
        <w:rPr>
          <w:b w:val="1"/>
          <w:sz w:val="80"/>
          <w:szCs w:val="80"/>
          <w:rtl w:val="0"/>
        </w:rPr>
        <w:t xml:space="preserve">CUPRINS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900" w:lineRule="auto"/>
        <w:ind w:left="3018" w:right="3090" w:firstLine="0"/>
        <w:jc w:val="center"/>
        <w:rPr>
          <w:sz w:val="80"/>
          <w:szCs w:val="80"/>
        </w:rPr>
        <w:sectPr>
          <w:type w:val="nextPage"/>
          <w:pgSz w:h="15840" w:w="12240" w:orient="portrait"/>
          <w:pgMar w:bottom="280" w:top="1440" w:left="1720" w:right="1720" w:header="720" w:footer="720"/>
        </w:sectPr>
      </w:pPr>
      <w:r w:rsidDel="00000000" w:rsidR="00000000" w:rsidRPr="00000000">
        <w:rPr>
          <w:b w:val="1"/>
          <w:sz w:val="80"/>
          <w:szCs w:val="80"/>
          <w:vertAlign w:val="baseline"/>
          <w:rtl w:val="0"/>
        </w:rPr>
        <w:t xml:space="preserve">tematic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200" w:lineRule="auto"/>
        <w:rPr/>
        <w:sectPr>
          <w:type w:val="nextPage"/>
          <w:pgSz w:h="15840" w:w="12240" w:orient="portrait"/>
          <w:pgMar w:bottom="0" w:top="0" w:left="0" w:right="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before="60" w:line="300" w:lineRule="auto"/>
        <w:ind w:left="2981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LAUDĂ ŞI MULŢUMIRE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before="2" w:line="100" w:lineRule="auto"/>
        <w:rPr>
          <w:sz w:val="10"/>
          <w:szCs w:val="10"/>
        </w:rPr>
        <w:sectPr>
          <w:type w:val="nextPage"/>
          <w:pgSz w:h="15840" w:w="12240" w:orient="portrait"/>
          <w:pgMar w:bottom="280" w:top="1380" w:left="1340" w:right="156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before="24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Aceasta mi-e dorinţa – 143</w:t>
      </w:r>
    </w:p>
    <w:p w:rsidR="00000000" w:rsidDel="00000000" w:rsidP="00000000" w:rsidRDefault="00000000" w:rsidRPr="00000000" w14:paraId="0000020B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 deschis cerul Tău – 187</w:t>
      </w:r>
    </w:p>
    <w:p w:rsidR="00000000" w:rsidDel="00000000" w:rsidP="00000000" w:rsidRDefault="00000000" w:rsidRPr="00000000" w14:paraId="0000020C">
      <w:pPr>
        <w:spacing w:before="2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 găsit în Domnul fericirea – 221</w:t>
      </w:r>
    </w:p>
    <w:p w:rsidR="00000000" w:rsidDel="00000000" w:rsidP="00000000" w:rsidRDefault="00000000" w:rsidRPr="00000000" w14:paraId="0000020D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Astăzi cânt voios – 305</w:t>
      </w:r>
    </w:p>
    <w:p w:rsidR="00000000" w:rsidDel="00000000" w:rsidP="00000000" w:rsidRDefault="00000000" w:rsidRPr="00000000" w14:paraId="0000020E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Astăzi vin la Tine – 114</w:t>
      </w:r>
    </w:p>
    <w:p w:rsidR="00000000" w:rsidDel="00000000" w:rsidP="00000000" w:rsidRDefault="00000000" w:rsidRPr="00000000" w14:paraId="0000020F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Aş vrea să Te cunosc – 63</w:t>
      </w:r>
    </w:p>
    <w:p w:rsidR="00000000" w:rsidDel="00000000" w:rsidP="00000000" w:rsidRDefault="00000000" w:rsidRPr="00000000" w14:paraId="00000210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Atât am căutat rostul vieţii – 133</w:t>
      </w:r>
    </w:p>
    <w:p w:rsidR="00000000" w:rsidDel="00000000" w:rsidP="00000000" w:rsidRDefault="00000000" w:rsidRPr="00000000" w14:paraId="00000211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Binecuvintează, suflete – 79</w:t>
      </w:r>
    </w:p>
    <w:p w:rsidR="00000000" w:rsidDel="00000000" w:rsidP="00000000" w:rsidRDefault="00000000" w:rsidRPr="00000000" w14:paraId="00000212">
      <w:pPr>
        <w:spacing w:before="2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Când Isus Hristos m-a mântuit – 21</w:t>
      </w:r>
    </w:p>
    <w:p w:rsidR="00000000" w:rsidDel="00000000" w:rsidP="00000000" w:rsidRDefault="00000000" w:rsidRPr="00000000" w14:paraId="00000213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Cânt „Aleluia!” – 181</w:t>
      </w:r>
    </w:p>
    <w:p w:rsidR="00000000" w:rsidDel="00000000" w:rsidP="00000000" w:rsidRDefault="00000000" w:rsidRPr="00000000" w14:paraId="00000214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Cânt „Aleluia!” Domnului – 254</w:t>
      </w:r>
    </w:p>
    <w:p w:rsidR="00000000" w:rsidDel="00000000" w:rsidP="00000000" w:rsidRDefault="00000000" w:rsidRPr="00000000" w14:paraId="00000215">
      <w:pPr>
        <w:spacing w:line="320" w:lineRule="auto"/>
        <w:ind w:left="100" w:right="-62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Cântăm voioşi şi suntem fericiţi – 188</w:t>
      </w:r>
    </w:p>
    <w:p w:rsidR="00000000" w:rsidDel="00000000" w:rsidP="00000000" w:rsidRDefault="00000000" w:rsidRPr="00000000" w14:paraId="00000216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Cât va fi pământul sfânt – 323</w:t>
      </w:r>
    </w:p>
    <w:p w:rsidR="00000000" w:rsidDel="00000000" w:rsidP="00000000" w:rsidRDefault="00000000" w:rsidRPr="00000000" w14:paraId="00000217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 fericire, El m-a salvat – 103</w:t>
      </w:r>
    </w:p>
    <w:p w:rsidR="00000000" w:rsidDel="00000000" w:rsidP="00000000" w:rsidRDefault="00000000" w:rsidRPr="00000000" w14:paraId="00000218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 har, El Fiul Şi-a dat – 125</w:t>
      </w:r>
    </w:p>
    <w:p w:rsidR="00000000" w:rsidDel="00000000" w:rsidP="00000000" w:rsidRDefault="00000000" w:rsidRPr="00000000" w14:paraId="00000219">
      <w:pPr>
        <w:spacing w:before="2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Cerul e un loc minunat – 243</w:t>
      </w:r>
    </w:p>
    <w:p w:rsidR="00000000" w:rsidDel="00000000" w:rsidP="00000000" w:rsidRDefault="00000000" w:rsidRPr="00000000" w14:paraId="0000021A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Cineva se-ngrijeşte de mine – 185</w:t>
      </w:r>
    </w:p>
    <w:p w:rsidR="00000000" w:rsidDel="00000000" w:rsidP="00000000" w:rsidRDefault="00000000" w:rsidRPr="00000000" w14:paraId="0000021B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 bucurie eu cânt Domnului – 352</w:t>
      </w:r>
    </w:p>
    <w:p w:rsidR="00000000" w:rsidDel="00000000" w:rsidP="00000000" w:rsidRDefault="00000000" w:rsidRPr="00000000" w14:paraId="0000021C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 Tine Doamne Isuse – 356</w:t>
      </w:r>
    </w:p>
    <w:p w:rsidR="00000000" w:rsidDel="00000000" w:rsidP="00000000" w:rsidRDefault="00000000" w:rsidRPr="00000000" w14:paraId="0000021D">
      <w:pPr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Cum aş putea să tac – 215</w:t>
      </w:r>
    </w:p>
    <w:p w:rsidR="00000000" w:rsidDel="00000000" w:rsidP="00000000" w:rsidRDefault="00000000" w:rsidRPr="00000000" w14:paraId="0000021E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Cum doreşte un cerb – 342</w:t>
      </w:r>
    </w:p>
    <w:p w:rsidR="00000000" w:rsidDel="00000000" w:rsidP="00000000" w:rsidRDefault="00000000" w:rsidRPr="00000000" w14:paraId="0000021F">
      <w:pPr>
        <w:spacing w:before="2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Doamne-Ţi aducem închinare – 290</w:t>
      </w:r>
    </w:p>
    <w:p w:rsidR="00000000" w:rsidDel="00000000" w:rsidP="00000000" w:rsidRDefault="00000000" w:rsidRPr="00000000" w14:paraId="00000220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Doamne, bunătatea Ta – 341</w:t>
      </w:r>
    </w:p>
    <w:p w:rsidR="00000000" w:rsidDel="00000000" w:rsidP="00000000" w:rsidRDefault="00000000" w:rsidRPr="00000000" w14:paraId="00000221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Doamne, Numele-Ţi înalţ – 199</w:t>
      </w:r>
    </w:p>
    <w:p w:rsidR="00000000" w:rsidDel="00000000" w:rsidP="00000000" w:rsidRDefault="00000000" w:rsidRPr="00000000" w14:paraId="00000222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Doamne, Tu eşti Dumnezeu – 210</w:t>
      </w:r>
    </w:p>
    <w:p w:rsidR="00000000" w:rsidDel="00000000" w:rsidP="00000000" w:rsidRDefault="00000000" w:rsidRPr="00000000" w14:paraId="00000223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Dragoste divină, sfântă – 174</w:t>
      </w:r>
    </w:p>
    <w:p w:rsidR="00000000" w:rsidDel="00000000" w:rsidP="00000000" w:rsidRDefault="00000000" w:rsidRPr="00000000" w14:paraId="00000224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Dumnezeul laudei mele – 259</w:t>
      </w:r>
    </w:p>
    <w:p w:rsidR="00000000" w:rsidDel="00000000" w:rsidP="00000000" w:rsidRDefault="00000000" w:rsidRPr="00000000" w14:paraId="00000225">
      <w:pPr>
        <w:spacing w:before="2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Shadai – 264</w:t>
      </w:r>
    </w:p>
    <w:p w:rsidR="00000000" w:rsidDel="00000000" w:rsidP="00000000" w:rsidRDefault="00000000" w:rsidRPr="00000000" w14:paraId="00000226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Eşti necuprins de timp – 339</w:t>
      </w:r>
    </w:p>
    <w:p w:rsidR="00000000" w:rsidDel="00000000" w:rsidP="00000000" w:rsidRDefault="00000000" w:rsidRPr="00000000" w14:paraId="00000227">
      <w:pPr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eram în lume pierdut – 96</w:t>
      </w:r>
    </w:p>
    <w:p w:rsidR="00000000" w:rsidDel="00000000" w:rsidP="00000000" w:rsidRDefault="00000000" w:rsidRPr="00000000" w14:paraId="00000228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nu Te cunoşteam Isus – 222</w:t>
      </w:r>
    </w:p>
    <w:p w:rsidR="00000000" w:rsidDel="00000000" w:rsidP="00000000" w:rsidRDefault="00000000" w:rsidRPr="00000000" w14:paraId="00000229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pe Domnul iubesc – 1</w:t>
      </w:r>
    </w:p>
    <w:p w:rsidR="00000000" w:rsidDel="00000000" w:rsidP="00000000" w:rsidRDefault="00000000" w:rsidRPr="00000000" w14:paraId="0000022A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Frumos este să lăudăm – 7</w:t>
      </w:r>
    </w:p>
    <w:p w:rsidR="00000000" w:rsidDel="00000000" w:rsidP="00000000" w:rsidRDefault="00000000" w:rsidRPr="00000000" w14:paraId="0000022B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Gata mi-este inima – 15</w:t>
      </w:r>
    </w:p>
    <w:p w:rsidR="00000000" w:rsidDel="00000000" w:rsidP="00000000" w:rsidRDefault="00000000" w:rsidRPr="00000000" w14:paraId="0000022C">
      <w:pPr>
        <w:spacing w:before="2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Haideţi să cântăm – 283</w:t>
      </w:r>
    </w:p>
    <w:p w:rsidR="00000000" w:rsidDel="00000000" w:rsidP="00000000" w:rsidRDefault="00000000" w:rsidRPr="00000000" w14:paraId="0000022D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Inima mea cântă-acum – 9</w:t>
      </w:r>
    </w:p>
    <w:p w:rsidR="00000000" w:rsidDel="00000000" w:rsidP="00000000" w:rsidRDefault="00000000" w:rsidRPr="00000000" w14:paraId="0000022E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Inima-mi cântă de bucurie – 244</w:t>
      </w:r>
    </w:p>
    <w:p w:rsidR="00000000" w:rsidDel="00000000" w:rsidP="00000000" w:rsidRDefault="00000000" w:rsidRPr="00000000" w14:paraId="0000022F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Isus, viaţa noastră – 90</w:t>
      </w:r>
    </w:p>
    <w:p w:rsidR="00000000" w:rsidDel="00000000" w:rsidP="00000000" w:rsidRDefault="00000000" w:rsidRPr="00000000" w14:paraId="00000230">
      <w:pPr>
        <w:spacing w:before="24" w:lineRule="auto"/>
        <w:rPr>
          <w:sz w:val="28"/>
          <w:szCs w:val="28"/>
        </w:rPr>
      </w:pPr>
      <w:r w:rsidDel="00000000" w:rsidR="00000000" w:rsidRPr="00000000">
        <w:br w:type="column"/>
      </w:r>
      <w:r w:rsidDel="00000000" w:rsidR="00000000" w:rsidRPr="00000000">
        <w:rPr>
          <w:sz w:val="28"/>
          <w:szCs w:val="28"/>
          <w:rtl w:val="0"/>
        </w:rPr>
        <w:t xml:space="preserve">Isuse, pentru mine – 179</w:t>
      </w:r>
    </w:p>
    <w:p w:rsidR="00000000" w:rsidDel="00000000" w:rsidP="00000000" w:rsidRDefault="00000000" w:rsidRPr="00000000" w14:paraId="00000231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Îmi va rămâne-n memorie o zi – 44</w:t>
      </w:r>
    </w:p>
    <w:p w:rsidR="00000000" w:rsidDel="00000000" w:rsidP="00000000" w:rsidRDefault="00000000" w:rsidRPr="00000000" w14:paraId="00000232">
      <w:pPr>
        <w:spacing w:before="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 fiecare dimineaţă – 190</w:t>
      </w:r>
    </w:p>
    <w:p w:rsidR="00000000" w:rsidDel="00000000" w:rsidP="00000000" w:rsidRDefault="00000000" w:rsidRPr="00000000" w14:paraId="00000233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 mreaja vieţii de păcat – 135</w:t>
      </w:r>
    </w:p>
    <w:p w:rsidR="00000000" w:rsidDel="00000000" w:rsidP="00000000" w:rsidRDefault="00000000" w:rsidRPr="00000000" w14:paraId="00000234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Îndatorat eram cândva – 137</w:t>
      </w:r>
    </w:p>
    <w:p w:rsidR="00000000" w:rsidDel="00000000" w:rsidP="00000000" w:rsidRDefault="00000000" w:rsidRPr="00000000" w14:paraId="00000235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Îndeajuns mi-e, Doamne – 171</w:t>
      </w:r>
    </w:p>
    <w:p w:rsidR="00000000" w:rsidDel="00000000" w:rsidP="00000000" w:rsidRDefault="00000000" w:rsidRPr="00000000" w14:paraId="00000236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Jos la picioarele-Ţi – 189</w:t>
      </w:r>
    </w:p>
    <w:p w:rsidR="00000000" w:rsidDel="00000000" w:rsidP="00000000" w:rsidRDefault="00000000" w:rsidRPr="00000000" w14:paraId="00000237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Tine venim – 235</w:t>
      </w:r>
    </w:p>
    <w:p w:rsidR="00000000" w:rsidDel="00000000" w:rsidP="00000000" w:rsidRDefault="00000000" w:rsidRPr="00000000" w14:paraId="00000238">
      <w:pPr>
        <w:spacing w:before="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M-ai regăsit şi m-ai scos din păcat – 45</w:t>
      </w:r>
    </w:p>
    <w:p w:rsidR="00000000" w:rsidDel="00000000" w:rsidP="00000000" w:rsidRDefault="00000000" w:rsidRPr="00000000" w14:paraId="00000239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Mă credeam pierdut – 170</w:t>
      </w:r>
    </w:p>
    <w:p w:rsidR="00000000" w:rsidDel="00000000" w:rsidP="00000000" w:rsidRDefault="00000000" w:rsidRPr="00000000" w14:paraId="0000023A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Măreţ eşti Dumnezeu – 231</w:t>
      </w:r>
    </w:p>
    <w:p w:rsidR="00000000" w:rsidDel="00000000" w:rsidP="00000000" w:rsidRDefault="00000000" w:rsidRPr="00000000" w14:paraId="0000023B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Meriţi toată slava – 282</w:t>
      </w:r>
    </w:p>
    <w:p w:rsidR="00000000" w:rsidDel="00000000" w:rsidP="00000000" w:rsidRDefault="00000000" w:rsidRPr="00000000" w14:paraId="0000023C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Multă vreme eu am rătăcit – 332</w:t>
      </w:r>
    </w:p>
    <w:p w:rsidR="00000000" w:rsidDel="00000000" w:rsidP="00000000" w:rsidRDefault="00000000" w:rsidRPr="00000000" w14:paraId="0000023D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Multele-mi greşeli – 293</w:t>
      </w:r>
    </w:p>
    <w:p w:rsidR="00000000" w:rsidDel="00000000" w:rsidP="00000000" w:rsidRDefault="00000000" w:rsidRPr="00000000" w14:paraId="0000023E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Mulţumesc că Tu mi-ai salvat – 88</w:t>
      </w:r>
    </w:p>
    <w:p w:rsidR="00000000" w:rsidDel="00000000" w:rsidP="00000000" w:rsidRDefault="00000000" w:rsidRPr="00000000" w14:paraId="0000023F">
      <w:pPr>
        <w:spacing w:before="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Mulţumesc de apa dulce – 300</w:t>
      </w:r>
    </w:p>
    <w:p w:rsidR="00000000" w:rsidDel="00000000" w:rsidP="00000000" w:rsidRDefault="00000000" w:rsidRPr="00000000" w14:paraId="00000240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Mulţumim, o, Tatăl nostru – 270</w:t>
      </w:r>
    </w:p>
    <w:p w:rsidR="00000000" w:rsidDel="00000000" w:rsidP="00000000" w:rsidRDefault="00000000" w:rsidRPr="00000000" w14:paraId="00000241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N-ai asemănare – 100</w:t>
      </w:r>
    </w:p>
    <w:p w:rsidR="00000000" w:rsidDel="00000000" w:rsidP="00000000" w:rsidRDefault="00000000" w:rsidRPr="00000000" w14:paraId="00000242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Noi ridicăm, sus, Numele lui Isus – 227</w:t>
      </w:r>
    </w:p>
    <w:p w:rsidR="00000000" w:rsidDel="00000000" w:rsidP="00000000" w:rsidRDefault="00000000" w:rsidRPr="00000000" w14:paraId="000002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cântare de laudă – 139</w:t>
      </w:r>
    </w:p>
    <w:p w:rsidR="00000000" w:rsidDel="00000000" w:rsidP="00000000" w:rsidRDefault="00000000" w:rsidRPr="00000000" w14:paraId="00000244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cântare de mărire – 17</w:t>
      </w:r>
    </w:p>
    <w:p w:rsidR="00000000" w:rsidDel="00000000" w:rsidP="00000000" w:rsidRDefault="00000000" w:rsidRPr="00000000" w14:paraId="00000245">
      <w:pPr>
        <w:spacing w:before="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O, ce bine mă simt – 241</w:t>
      </w:r>
    </w:p>
    <w:p w:rsidR="00000000" w:rsidDel="00000000" w:rsidP="00000000" w:rsidRDefault="00000000" w:rsidRPr="00000000" w14:paraId="00000246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O, cum se-aud a îngerilor cânturi – 201</w:t>
      </w:r>
    </w:p>
    <w:p w:rsidR="00000000" w:rsidDel="00000000" w:rsidP="00000000" w:rsidRDefault="00000000" w:rsidRPr="00000000" w14:paraId="00000247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O, Doamne mare – 192</w:t>
      </w:r>
    </w:p>
    <w:p w:rsidR="00000000" w:rsidDel="00000000" w:rsidP="00000000" w:rsidRDefault="00000000" w:rsidRPr="00000000" w14:paraId="00000248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 sfânta vieţii cărare – 225</w:t>
      </w:r>
    </w:p>
    <w:p w:rsidR="00000000" w:rsidDel="00000000" w:rsidP="00000000" w:rsidRDefault="00000000" w:rsidRPr="00000000" w14:paraId="00000249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Pentru dragostea Ta – 175</w:t>
      </w:r>
    </w:p>
    <w:p w:rsidR="00000000" w:rsidDel="00000000" w:rsidP="00000000" w:rsidRDefault="00000000" w:rsidRPr="00000000" w14:paraId="0000024A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Pentru hrana ce-o avem – 299</w:t>
      </w:r>
    </w:p>
    <w:p w:rsidR="00000000" w:rsidDel="00000000" w:rsidP="00000000" w:rsidRDefault="00000000" w:rsidRPr="00000000" w14:paraId="0000024B">
      <w:pPr>
        <w:spacing w:before="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Privesc în zare – 212</w:t>
      </w:r>
    </w:p>
    <w:p w:rsidR="00000000" w:rsidDel="00000000" w:rsidP="00000000" w:rsidRDefault="00000000" w:rsidRPr="00000000" w14:paraId="0000024C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Privesc la izvor – 205</w:t>
      </w:r>
    </w:p>
    <w:p w:rsidR="00000000" w:rsidDel="00000000" w:rsidP="00000000" w:rsidRDefault="00000000" w:rsidRPr="00000000" w14:paraId="000002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Rege-al regilor – 92</w:t>
      </w:r>
    </w:p>
    <w:p w:rsidR="00000000" w:rsidDel="00000000" w:rsidP="00000000" w:rsidRDefault="00000000" w:rsidRPr="00000000" w14:paraId="0000024E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Să cântăm de bucurie – 296</w:t>
      </w:r>
    </w:p>
    <w:p w:rsidR="00000000" w:rsidDel="00000000" w:rsidP="00000000" w:rsidRDefault="00000000" w:rsidRPr="00000000" w14:paraId="0000024F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Să Te urmez cu drag – 353</w:t>
      </w:r>
    </w:p>
    <w:p w:rsidR="00000000" w:rsidDel="00000000" w:rsidP="00000000" w:rsidRDefault="00000000" w:rsidRPr="00000000" w14:paraId="00000250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Să-I cântăm un „Aleluia!” – 184</w:t>
      </w:r>
    </w:p>
    <w:p w:rsidR="00000000" w:rsidDel="00000000" w:rsidP="00000000" w:rsidRDefault="00000000" w:rsidRPr="00000000" w14:paraId="00000251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cuvine să Te laud – 211</w:t>
      </w:r>
    </w:p>
    <w:p w:rsidR="00000000" w:rsidDel="00000000" w:rsidP="00000000" w:rsidRDefault="00000000" w:rsidRPr="00000000" w14:paraId="00000252">
      <w:pPr>
        <w:spacing w:before="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Splendori divine lăsat-a – 250</w:t>
      </w:r>
    </w:p>
    <w:p w:rsidR="00000000" w:rsidDel="00000000" w:rsidP="00000000" w:rsidRDefault="00000000" w:rsidRPr="00000000" w14:paraId="00000253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Suntem aici în prezenţa Ta – 311</w:t>
      </w:r>
    </w:p>
    <w:p w:rsidR="00000000" w:rsidDel="00000000" w:rsidP="00000000" w:rsidRDefault="00000000" w:rsidRPr="00000000" w14:paraId="00000254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Ştii tu ce port în pieptul meu – 160</w:t>
      </w:r>
    </w:p>
    <w:p w:rsidR="00000000" w:rsidDel="00000000" w:rsidP="00000000" w:rsidRDefault="00000000" w:rsidRPr="00000000" w14:paraId="00000255">
      <w:pPr>
        <w:spacing w:line="320" w:lineRule="auto"/>
        <w:rPr>
          <w:sz w:val="28"/>
          <w:szCs w:val="28"/>
        </w:rPr>
        <w:sectPr>
          <w:type w:val="continuous"/>
          <w:pgSz w:h="15840" w:w="12240" w:orient="portrait"/>
          <w:pgMar w:bottom="280" w:top="1440" w:left="1340" w:right="1560" w:header="720" w:footer="720"/>
          <w:cols w:equalWidth="0" w:num="2">
            <w:col w:space="396" w:w="4472"/>
            <w:col w:space="0" w:w="4472"/>
          </w:cols>
        </w:sectPr>
      </w:pPr>
      <w:r w:rsidDel="00000000" w:rsidR="00000000" w:rsidRPr="00000000">
        <w:rPr>
          <w:sz w:val="28"/>
          <w:szCs w:val="28"/>
          <w:rtl w:val="0"/>
        </w:rPr>
        <w:t xml:space="preserve">Te-nalţ, Doamne, pururi – 182</w:t>
      </w:r>
    </w:p>
    <w:p w:rsidR="00000000" w:rsidDel="00000000" w:rsidP="00000000" w:rsidRDefault="00000000" w:rsidRPr="00000000" w14:paraId="00000256">
      <w:pPr>
        <w:spacing w:before="6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Tot cerul declară – 279</w:t>
      </w:r>
    </w:p>
    <w:p w:rsidR="00000000" w:rsidDel="00000000" w:rsidP="00000000" w:rsidRDefault="00000000" w:rsidRPr="00000000" w14:paraId="00000257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 eşti izvorul vieţii mele – 303</w:t>
      </w:r>
    </w:p>
    <w:p w:rsidR="00000000" w:rsidDel="00000000" w:rsidP="00000000" w:rsidRDefault="00000000" w:rsidRPr="00000000" w14:paraId="00000258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 eşti vrednic – 3</w:t>
      </w:r>
    </w:p>
    <w:p w:rsidR="00000000" w:rsidDel="00000000" w:rsidP="00000000" w:rsidRDefault="00000000" w:rsidRPr="00000000" w14:paraId="00000259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Uimit de-atâta bogăţie – 328</w:t>
      </w:r>
    </w:p>
    <w:p w:rsidR="00000000" w:rsidDel="00000000" w:rsidP="00000000" w:rsidRDefault="00000000" w:rsidRPr="00000000" w14:paraId="0000025A">
      <w:pPr>
        <w:spacing w:before="2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Venim în a Ta prezenţă – 252</w:t>
      </w:r>
    </w:p>
    <w:p w:rsidR="00000000" w:rsidDel="00000000" w:rsidP="00000000" w:rsidRDefault="00000000" w:rsidRPr="00000000" w14:paraId="0000025B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Viaţa mea era doar un coşmar – 8</w:t>
      </w:r>
    </w:p>
    <w:p w:rsidR="00000000" w:rsidDel="00000000" w:rsidP="00000000" w:rsidRDefault="00000000" w:rsidRPr="00000000" w14:paraId="0000025C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Vrednic eşti de cinste – 194</w:t>
      </w:r>
    </w:p>
    <w:p w:rsidR="00000000" w:rsidDel="00000000" w:rsidP="00000000" w:rsidRDefault="00000000" w:rsidRPr="00000000" w14:paraId="0000025D">
      <w:pPr>
        <w:spacing w:line="320" w:lineRule="auto"/>
        <w:ind w:left="100" w:firstLine="0"/>
        <w:rPr>
          <w:sz w:val="28"/>
          <w:szCs w:val="28"/>
        </w:rPr>
        <w:sectPr>
          <w:type w:val="nextPage"/>
          <w:pgSz w:h="15840" w:w="12240" w:orient="portrait"/>
          <w:pgMar w:bottom="280" w:top="1380" w:left="1340" w:right="1720" w:header="720" w:footer="720"/>
        </w:sectPr>
      </w:pPr>
      <w:r w:rsidDel="00000000" w:rsidR="00000000" w:rsidRPr="00000000">
        <w:rPr>
          <w:sz w:val="28"/>
          <w:szCs w:val="28"/>
          <w:rtl w:val="0"/>
        </w:rPr>
        <w:t xml:space="preserve">Zi de zi din fântâna mântuirii – 314</w:t>
      </w:r>
    </w:p>
    <w:p w:rsidR="00000000" w:rsidDel="00000000" w:rsidP="00000000" w:rsidRDefault="00000000" w:rsidRPr="00000000" w14:paraId="0000025E">
      <w:pPr>
        <w:spacing w:before="12"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before="24" w:line="300" w:lineRule="auto"/>
        <w:ind w:left="3104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ÎNCREDERE / CREDINŢĂ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before="2" w:line="100" w:lineRule="auto"/>
        <w:rPr>
          <w:sz w:val="10"/>
          <w:szCs w:val="10"/>
        </w:rPr>
        <w:sectPr>
          <w:type w:val="nextPage"/>
          <w:pgSz w:h="15840" w:w="12240" w:orient="portrait"/>
          <w:pgMar w:bottom="280" w:top="1480" w:left="1320" w:right="1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before="24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 umblat prin lume – 140</w:t>
      </w:r>
    </w:p>
    <w:p w:rsidR="00000000" w:rsidDel="00000000" w:rsidP="00000000" w:rsidRDefault="00000000" w:rsidRPr="00000000" w14:paraId="00000262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Arcuri încordate – 172</w:t>
      </w:r>
    </w:p>
    <w:p w:rsidR="00000000" w:rsidDel="00000000" w:rsidP="00000000" w:rsidRDefault="00000000" w:rsidRPr="00000000" w14:paraId="00000263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Astăzi nu mai sunt minuni – 129</w:t>
      </w:r>
    </w:p>
    <w:p w:rsidR="00000000" w:rsidDel="00000000" w:rsidP="00000000" w:rsidRDefault="00000000" w:rsidRPr="00000000" w14:paraId="00000264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Când în zare se iveşte – 271</w:t>
      </w:r>
    </w:p>
    <w:p w:rsidR="00000000" w:rsidDel="00000000" w:rsidP="00000000" w:rsidRDefault="00000000" w:rsidRPr="00000000" w14:paraId="00000265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Când problemele vieţii – 41</w:t>
      </w:r>
    </w:p>
    <w:p w:rsidR="00000000" w:rsidDel="00000000" w:rsidP="00000000" w:rsidRDefault="00000000" w:rsidRPr="00000000" w14:paraId="00000266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 multe sunt ce nu-nţeleg – 154</w:t>
      </w:r>
    </w:p>
    <w:p w:rsidR="00000000" w:rsidDel="00000000" w:rsidP="00000000" w:rsidRDefault="00000000" w:rsidRPr="00000000" w14:paraId="00000267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Chiar de s-ar clătina pământul – 260</w:t>
      </w:r>
    </w:p>
    <w:p w:rsidR="00000000" w:rsidDel="00000000" w:rsidP="00000000" w:rsidRDefault="00000000" w:rsidRPr="00000000" w14:paraId="00000268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Cin’ mă va despărţi de Tine – 247</w:t>
      </w:r>
    </w:p>
    <w:p w:rsidR="00000000" w:rsidDel="00000000" w:rsidP="00000000" w:rsidRDefault="00000000" w:rsidRPr="00000000" w14:paraId="00000269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Cred în Dumnezeu ca Tată – 115</w:t>
      </w:r>
    </w:p>
    <w:p w:rsidR="00000000" w:rsidDel="00000000" w:rsidP="00000000" w:rsidRDefault="00000000" w:rsidRPr="00000000" w14:paraId="0000026A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Credinţa mea nu-i pe nisip – 163</w:t>
      </w:r>
    </w:p>
    <w:p w:rsidR="00000000" w:rsidDel="00000000" w:rsidP="00000000" w:rsidRDefault="00000000" w:rsidRPr="00000000" w14:paraId="0000026B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 Domnul să mergem ’nainte – 266</w:t>
      </w:r>
    </w:p>
    <w:p w:rsidR="00000000" w:rsidDel="00000000" w:rsidP="00000000" w:rsidRDefault="00000000" w:rsidRPr="00000000" w14:paraId="0000026C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 gândul la viaţa eternă – 275</w:t>
      </w:r>
    </w:p>
    <w:p w:rsidR="00000000" w:rsidDel="00000000" w:rsidP="00000000" w:rsidRDefault="00000000" w:rsidRPr="00000000" w14:paraId="0000026D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Dacă stai sub ocrotirea – 229</w:t>
      </w:r>
    </w:p>
    <w:p w:rsidR="00000000" w:rsidDel="00000000" w:rsidP="00000000" w:rsidRDefault="00000000" w:rsidRPr="00000000" w14:paraId="0000026E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 cine să mă tem – 258</w:t>
      </w:r>
    </w:p>
    <w:p w:rsidR="00000000" w:rsidDel="00000000" w:rsidP="00000000" w:rsidRDefault="00000000" w:rsidRPr="00000000" w14:paraId="0000026F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 n-ar fi Domnul ajutorul meu – 286</w:t>
      </w:r>
    </w:p>
    <w:p w:rsidR="00000000" w:rsidDel="00000000" w:rsidP="00000000" w:rsidRDefault="00000000" w:rsidRPr="00000000" w14:paraId="00000270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Dintre miile de glasuri – 273</w:t>
      </w:r>
    </w:p>
    <w:p w:rsidR="00000000" w:rsidDel="00000000" w:rsidP="00000000" w:rsidRDefault="00000000" w:rsidRPr="00000000" w14:paraId="00000271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Doamne doar Cuvântul Tău – 320</w:t>
      </w:r>
    </w:p>
    <w:p w:rsidR="00000000" w:rsidDel="00000000" w:rsidP="00000000" w:rsidRDefault="00000000" w:rsidRPr="00000000" w14:paraId="00000272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Doamne-n Tine mă încred – 16</w:t>
      </w:r>
    </w:p>
    <w:p w:rsidR="00000000" w:rsidDel="00000000" w:rsidP="00000000" w:rsidRDefault="00000000" w:rsidRPr="00000000" w14:paraId="00000273">
      <w:pPr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Doar o colibă – 72</w:t>
      </w:r>
    </w:p>
    <w:p w:rsidR="00000000" w:rsidDel="00000000" w:rsidP="00000000" w:rsidRDefault="00000000" w:rsidRPr="00000000" w14:paraId="00000274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Domnul ne-a creat – 288</w:t>
      </w:r>
    </w:p>
    <w:p w:rsidR="00000000" w:rsidDel="00000000" w:rsidP="00000000" w:rsidRDefault="00000000" w:rsidRPr="00000000" w14:paraId="00000275">
      <w:pPr>
        <w:spacing w:line="320" w:lineRule="auto"/>
        <w:ind w:left="106" w:right="-62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Dumnezeu este-adăpost şi spijin – 291</w:t>
      </w:r>
    </w:p>
    <w:p w:rsidR="00000000" w:rsidDel="00000000" w:rsidP="00000000" w:rsidRDefault="00000000" w:rsidRPr="00000000" w14:paraId="00000276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ne-a iubit venind în lume – 156</w:t>
      </w:r>
    </w:p>
    <w:p w:rsidR="00000000" w:rsidDel="00000000" w:rsidP="00000000" w:rsidRDefault="00000000" w:rsidRPr="00000000" w14:paraId="00000277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ştiu că Domnul m-a creat – 216</w:t>
      </w:r>
    </w:p>
    <w:p w:rsidR="00000000" w:rsidDel="00000000" w:rsidP="00000000" w:rsidRDefault="00000000" w:rsidRPr="00000000" w14:paraId="00000278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Iubesc pe Domnul – 67</w:t>
      </w:r>
    </w:p>
    <w:p w:rsidR="00000000" w:rsidDel="00000000" w:rsidP="00000000" w:rsidRDefault="00000000" w:rsidRPr="00000000" w14:paraId="00000279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 această oră – 195</w:t>
      </w:r>
    </w:p>
    <w:p w:rsidR="00000000" w:rsidDel="00000000" w:rsidP="00000000" w:rsidRDefault="00000000" w:rsidRPr="00000000" w14:paraId="0000027A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 El am viaţa – 27</w:t>
      </w:r>
    </w:p>
    <w:p w:rsidR="00000000" w:rsidDel="00000000" w:rsidP="00000000" w:rsidRDefault="00000000" w:rsidRPr="00000000" w14:paraId="0000027B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 faţa tronului de sus – 334</w:t>
      </w:r>
    </w:p>
    <w:p w:rsidR="00000000" w:rsidDel="00000000" w:rsidP="00000000" w:rsidRDefault="00000000" w:rsidRPr="00000000" w14:paraId="0000027C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Tine, Doamne – 50</w:t>
      </w:r>
    </w:p>
    <w:p w:rsidR="00000000" w:rsidDel="00000000" w:rsidP="00000000" w:rsidRDefault="00000000" w:rsidRPr="00000000" w14:paraId="0000027D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Lumea trăieşte-n păcate – 13</w:t>
      </w:r>
    </w:p>
    <w:p w:rsidR="00000000" w:rsidDel="00000000" w:rsidP="00000000" w:rsidRDefault="00000000" w:rsidRPr="00000000" w14:paraId="0000027E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Mi-am pus nădejdea-n Tine – 345</w:t>
      </w:r>
    </w:p>
    <w:p w:rsidR="00000000" w:rsidDel="00000000" w:rsidP="00000000" w:rsidRDefault="00000000" w:rsidRPr="00000000" w14:paraId="0000027F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Mie-atât mi-a mai rămas – 245</w:t>
      </w:r>
    </w:p>
    <w:p w:rsidR="00000000" w:rsidDel="00000000" w:rsidP="00000000" w:rsidRDefault="00000000" w:rsidRPr="00000000" w14:paraId="00000280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Nădejdea mea e Dumnezeu – 152</w:t>
      </w:r>
    </w:p>
    <w:p w:rsidR="00000000" w:rsidDel="00000000" w:rsidP="00000000" w:rsidRDefault="00000000" w:rsidRPr="00000000" w14:paraId="00000281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 este munte prea ’nalt – 224</w:t>
      </w:r>
    </w:p>
    <w:p w:rsidR="00000000" w:rsidDel="00000000" w:rsidP="00000000" w:rsidRDefault="00000000" w:rsidRPr="00000000" w14:paraId="00000282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 prin număr vom învinge – 346</w:t>
      </w:r>
    </w:p>
    <w:p w:rsidR="00000000" w:rsidDel="00000000" w:rsidP="00000000" w:rsidRDefault="00000000" w:rsidRPr="00000000" w14:paraId="00000283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lume întreagă – 51</w:t>
      </w:r>
    </w:p>
    <w:p w:rsidR="00000000" w:rsidDel="00000000" w:rsidP="00000000" w:rsidRDefault="00000000" w:rsidRPr="00000000" w14:paraId="00000284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 cărare cu Isus – 60</w:t>
      </w:r>
    </w:p>
    <w:p w:rsidR="00000000" w:rsidDel="00000000" w:rsidP="00000000" w:rsidRDefault="00000000" w:rsidRPr="00000000" w14:paraId="00000285">
      <w:pPr>
        <w:spacing w:before="24" w:lineRule="auto"/>
        <w:rPr>
          <w:sz w:val="28"/>
          <w:szCs w:val="28"/>
        </w:rPr>
      </w:pPr>
      <w:r w:rsidDel="00000000" w:rsidR="00000000" w:rsidRPr="00000000">
        <w:br w:type="column"/>
      </w:r>
      <w:r w:rsidDel="00000000" w:rsidR="00000000" w:rsidRPr="00000000">
        <w:rPr>
          <w:sz w:val="28"/>
          <w:szCs w:val="28"/>
          <w:rtl w:val="0"/>
        </w:rPr>
        <w:t xml:space="preserve">Pe-oceanul infinit – 54</w:t>
      </w:r>
    </w:p>
    <w:p w:rsidR="00000000" w:rsidDel="00000000" w:rsidP="00000000" w:rsidRDefault="00000000" w:rsidRPr="00000000" w14:paraId="00000286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Să fii credincios – 180</w:t>
      </w:r>
    </w:p>
    <w:p w:rsidR="00000000" w:rsidDel="00000000" w:rsidP="00000000" w:rsidRDefault="00000000" w:rsidRPr="00000000" w14:paraId="00000287">
      <w:pPr>
        <w:spacing w:before="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Speranţa mea e în Isus – 301</w:t>
      </w:r>
    </w:p>
    <w:p w:rsidR="00000000" w:rsidDel="00000000" w:rsidP="00000000" w:rsidRDefault="00000000" w:rsidRPr="00000000" w14:paraId="00000288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Ştiu că Isus – 166</w:t>
      </w:r>
    </w:p>
    <w:p w:rsidR="00000000" w:rsidDel="00000000" w:rsidP="00000000" w:rsidRDefault="00000000" w:rsidRPr="00000000" w14:paraId="00000289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Toată-ncrederea – 5</w:t>
      </w:r>
    </w:p>
    <w:p w:rsidR="00000000" w:rsidDel="00000000" w:rsidP="00000000" w:rsidRDefault="00000000" w:rsidRPr="00000000" w14:paraId="0000028A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 nu pleci niciodată – 134</w:t>
      </w:r>
    </w:p>
    <w:p w:rsidR="00000000" w:rsidDel="00000000" w:rsidP="00000000" w:rsidRDefault="00000000" w:rsidRPr="00000000" w14:paraId="0000028B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Ţine-mă, în mâna Ta – 307</w:t>
      </w:r>
    </w:p>
    <w:p w:rsidR="00000000" w:rsidDel="00000000" w:rsidP="00000000" w:rsidRDefault="00000000" w:rsidRPr="00000000" w14:paraId="0000028C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Valuri izbesc în jurul meu – 242</w:t>
      </w:r>
    </w:p>
    <w:p w:rsidR="00000000" w:rsidDel="00000000" w:rsidP="00000000" w:rsidRDefault="00000000" w:rsidRPr="00000000" w14:paraId="0000028D">
      <w:pPr>
        <w:spacing w:before="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Vedeţi ce dragoste – 150</w:t>
      </w:r>
    </w:p>
    <w:p w:rsidR="00000000" w:rsidDel="00000000" w:rsidP="00000000" w:rsidRDefault="00000000" w:rsidRPr="00000000" w14:paraId="0000028E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Vocea Lui se aude – 191</w:t>
      </w:r>
    </w:p>
    <w:p w:rsidR="00000000" w:rsidDel="00000000" w:rsidP="00000000" w:rsidRDefault="00000000" w:rsidRPr="00000000" w14:paraId="0000028F">
      <w:pPr>
        <w:spacing w:line="320" w:lineRule="auto"/>
        <w:rPr>
          <w:sz w:val="28"/>
          <w:szCs w:val="28"/>
        </w:rPr>
        <w:sectPr>
          <w:type w:val="continuous"/>
          <w:pgSz w:h="15840" w:w="12240" w:orient="portrait"/>
          <w:pgMar w:bottom="280" w:top="1440" w:left="1320" w:right="1720" w:header="720" w:footer="720"/>
          <w:cols w:equalWidth="0" w:num="2">
            <w:col w:space="552" w:w="4324"/>
            <w:col w:space="0" w:w="4324"/>
          </w:cols>
        </w:sectPr>
      </w:pPr>
      <w:r w:rsidDel="00000000" w:rsidR="00000000" w:rsidRPr="00000000">
        <w:rPr>
          <w:sz w:val="28"/>
          <w:szCs w:val="28"/>
          <w:rtl w:val="0"/>
        </w:rPr>
        <w:t xml:space="preserve">Zi de zi, clipită de clipită – 61</w:t>
      </w:r>
    </w:p>
    <w:p w:rsidR="00000000" w:rsidDel="00000000" w:rsidP="00000000" w:rsidRDefault="00000000" w:rsidRPr="00000000" w14:paraId="00000290">
      <w:pPr>
        <w:spacing w:before="18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before="24" w:line="300" w:lineRule="auto"/>
        <w:ind w:left="4008" w:right="3627" w:firstLine="0"/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CHEMARE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before="2" w:line="100" w:lineRule="auto"/>
        <w:rPr>
          <w:sz w:val="10"/>
          <w:szCs w:val="10"/>
        </w:rPr>
        <w:sectPr>
          <w:type w:val="nextPage"/>
          <w:pgSz w:h="15840" w:w="12240" w:orient="portrait"/>
          <w:pgMar w:bottom="280" w:top="1480" w:left="1340" w:right="1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before="24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Acum părăseşte, acum – 268</w:t>
      </w:r>
    </w:p>
    <w:p w:rsidR="00000000" w:rsidDel="00000000" w:rsidP="00000000" w:rsidRDefault="00000000" w:rsidRPr="00000000" w14:paraId="00000294">
      <w:pPr>
        <w:spacing w:before="2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 ajuns mântuit – 108</w:t>
      </w:r>
    </w:p>
    <w:p w:rsidR="00000000" w:rsidDel="00000000" w:rsidP="00000000" w:rsidRDefault="00000000" w:rsidRPr="00000000" w14:paraId="00000295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 ales pe Domnul Isus – 145</w:t>
      </w:r>
    </w:p>
    <w:p w:rsidR="00000000" w:rsidDel="00000000" w:rsidP="00000000" w:rsidRDefault="00000000" w:rsidRPr="00000000" w14:paraId="00000296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Aproape ca o seară – 304</w:t>
      </w:r>
    </w:p>
    <w:p w:rsidR="00000000" w:rsidDel="00000000" w:rsidP="00000000" w:rsidRDefault="00000000" w:rsidRPr="00000000" w14:paraId="00000297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 femeia din Samar’ – 197</w:t>
      </w:r>
    </w:p>
    <w:p w:rsidR="00000000" w:rsidDel="00000000" w:rsidP="00000000" w:rsidRDefault="00000000" w:rsidRPr="00000000" w14:paraId="00000298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Calea, Adevărul, Viaţa – 357</w:t>
      </w:r>
    </w:p>
    <w:p w:rsidR="00000000" w:rsidDel="00000000" w:rsidP="00000000" w:rsidRDefault="00000000" w:rsidRPr="00000000" w14:paraId="00000299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Când eram rătăcit – 42</w:t>
      </w:r>
    </w:p>
    <w:p w:rsidR="00000000" w:rsidDel="00000000" w:rsidP="00000000" w:rsidRDefault="00000000" w:rsidRPr="00000000" w14:paraId="0000029A">
      <w:pPr>
        <w:spacing w:before="2" w:lineRule="auto"/>
        <w:ind w:left="100" w:right="-62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Când eşti aproape de Dumnezeu – 35</w:t>
      </w:r>
    </w:p>
    <w:p w:rsidR="00000000" w:rsidDel="00000000" w:rsidP="00000000" w:rsidRDefault="00000000" w:rsidRPr="00000000" w14:paraId="0000029B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Condu-mă, Doamne, ziua – 206</w:t>
      </w:r>
    </w:p>
    <w:p w:rsidR="00000000" w:rsidDel="00000000" w:rsidP="00000000" w:rsidRDefault="00000000" w:rsidRPr="00000000" w14:paraId="0000029C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Dacă vei vrea să primeşti – 233</w:t>
      </w:r>
    </w:p>
    <w:p w:rsidR="00000000" w:rsidDel="00000000" w:rsidP="00000000" w:rsidRDefault="00000000" w:rsidRPr="00000000" w14:paraId="0000029D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Din izvorul dragostei – 18</w:t>
      </w:r>
    </w:p>
    <w:p w:rsidR="00000000" w:rsidDel="00000000" w:rsidP="00000000" w:rsidRDefault="00000000" w:rsidRPr="00000000" w14:paraId="0000029E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Dintre miile de şoapte – 317</w:t>
      </w:r>
    </w:p>
    <w:p w:rsidR="00000000" w:rsidDel="00000000" w:rsidP="00000000" w:rsidRDefault="00000000" w:rsidRPr="00000000" w14:paraId="0000029F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Domnul stă tot aşteptând – 34</w:t>
      </w:r>
    </w:p>
    <w:p w:rsidR="00000000" w:rsidDel="00000000" w:rsidP="00000000" w:rsidRDefault="00000000" w:rsidRPr="00000000" w14:paraId="000002A0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sfârşitul veacului – 52</w:t>
      </w:r>
    </w:p>
    <w:p w:rsidR="00000000" w:rsidDel="00000000" w:rsidP="00000000" w:rsidRDefault="00000000" w:rsidRPr="00000000" w14:paraId="000002A1">
      <w:pPr>
        <w:spacing w:before="2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ziua cercetării – 56</w:t>
      </w:r>
    </w:p>
    <w:p w:rsidR="00000000" w:rsidDel="00000000" w:rsidP="00000000" w:rsidRDefault="00000000" w:rsidRPr="00000000" w14:paraId="000002A2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Eşti atât de obosit – 73</w:t>
      </w:r>
    </w:p>
    <w:p w:rsidR="00000000" w:rsidDel="00000000" w:rsidP="00000000" w:rsidRDefault="00000000" w:rsidRPr="00000000" w14:paraId="000002A3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Există după moarte – 330</w:t>
      </w:r>
    </w:p>
    <w:p w:rsidR="00000000" w:rsidDel="00000000" w:rsidP="00000000" w:rsidRDefault="00000000" w:rsidRPr="00000000" w14:paraId="000002A4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Fiindcă-atât de mult – 246</w:t>
      </w:r>
    </w:p>
    <w:p w:rsidR="00000000" w:rsidDel="00000000" w:rsidP="00000000" w:rsidRDefault="00000000" w:rsidRPr="00000000" w14:paraId="000002A5">
      <w:pPr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Glasul Tatălui ceresc – 29</w:t>
      </w:r>
    </w:p>
    <w:p w:rsidR="00000000" w:rsidDel="00000000" w:rsidP="00000000" w:rsidRDefault="00000000" w:rsidRPr="00000000" w14:paraId="000002A6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Grăbeşte timpul – 118</w:t>
      </w:r>
    </w:p>
    <w:p w:rsidR="00000000" w:rsidDel="00000000" w:rsidP="00000000" w:rsidRDefault="00000000" w:rsidRPr="00000000" w14:paraId="000002A7">
      <w:pPr>
        <w:spacing w:before="2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Harul ce curge din Golgota – 162</w:t>
      </w:r>
    </w:p>
    <w:p w:rsidR="00000000" w:rsidDel="00000000" w:rsidP="00000000" w:rsidRDefault="00000000" w:rsidRPr="00000000" w14:paraId="000002A8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Isus pe cruce a murit – 24</w:t>
      </w:r>
    </w:p>
    <w:p w:rsidR="00000000" w:rsidDel="00000000" w:rsidP="00000000" w:rsidRDefault="00000000" w:rsidRPr="00000000" w14:paraId="000002A9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Isus, viaţa mea – 25</w:t>
      </w:r>
    </w:p>
    <w:p w:rsidR="00000000" w:rsidDel="00000000" w:rsidP="00000000" w:rsidRDefault="00000000" w:rsidRPr="00000000" w14:paraId="000002AA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 această lume – 74</w:t>
      </w:r>
    </w:p>
    <w:p w:rsidR="00000000" w:rsidDel="00000000" w:rsidP="00000000" w:rsidRDefault="00000000" w:rsidRPr="00000000" w14:paraId="000002AB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Încă e har – 121</w:t>
      </w:r>
    </w:p>
    <w:p w:rsidR="00000000" w:rsidDel="00000000" w:rsidP="00000000" w:rsidRDefault="00000000" w:rsidRPr="00000000" w14:paraId="000002AC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izvorul Său – 87</w:t>
      </w:r>
    </w:p>
    <w:p w:rsidR="00000000" w:rsidDel="00000000" w:rsidP="00000000" w:rsidRDefault="00000000" w:rsidRPr="00000000" w14:paraId="000002AD">
      <w:pPr>
        <w:spacing w:before="2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Mergând prin astă lume – 148</w:t>
      </w:r>
    </w:p>
    <w:p w:rsidR="00000000" w:rsidDel="00000000" w:rsidP="00000000" w:rsidRDefault="00000000" w:rsidRPr="00000000" w14:paraId="000002AE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 te mai vreau – 94</w:t>
      </w:r>
    </w:p>
    <w:p w:rsidR="00000000" w:rsidDel="00000000" w:rsidP="00000000" w:rsidRDefault="00000000" w:rsidRPr="00000000" w14:paraId="000002AF">
      <w:pPr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poartă e deschisă – 208</w:t>
      </w:r>
    </w:p>
    <w:p w:rsidR="00000000" w:rsidDel="00000000" w:rsidP="00000000" w:rsidRDefault="00000000" w:rsidRPr="00000000" w14:paraId="000002B0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Ochii Domnului – 36</w:t>
      </w:r>
    </w:p>
    <w:p w:rsidR="00000000" w:rsidDel="00000000" w:rsidP="00000000" w:rsidRDefault="00000000" w:rsidRPr="00000000" w14:paraId="000002B1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 acest pământ – 289</w:t>
      </w:r>
    </w:p>
    <w:p w:rsidR="00000000" w:rsidDel="00000000" w:rsidP="00000000" w:rsidRDefault="00000000" w:rsidRPr="00000000" w14:paraId="000002B2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 Isus dacă-L crezi – 30</w:t>
      </w:r>
    </w:p>
    <w:p w:rsidR="00000000" w:rsidDel="00000000" w:rsidP="00000000" w:rsidRDefault="00000000" w:rsidRPr="00000000" w14:paraId="000002B3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Pentru tine-un păcătos – 217</w:t>
      </w:r>
    </w:p>
    <w:p w:rsidR="00000000" w:rsidDel="00000000" w:rsidP="00000000" w:rsidRDefault="00000000" w:rsidRPr="00000000" w14:paraId="000002B4">
      <w:pPr>
        <w:spacing w:before="2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Pleacă-ţi genunchii – 272</w:t>
      </w:r>
    </w:p>
    <w:p w:rsidR="00000000" w:rsidDel="00000000" w:rsidP="00000000" w:rsidRDefault="00000000" w:rsidRPr="00000000" w14:paraId="000002B5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Poate eşti iubit – 230</w:t>
      </w:r>
    </w:p>
    <w:p w:rsidR="00000000" w:rsidDel="00000000" w:rsidP="00000000" w:rsidRDefault="00000000" w:rsidRPr="00000000" w14:paraId="000002B6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S-a isprăvit – 249</w:t>
      </w:r>
    </w:p>
    <w:p w:rsidR="00000000" w:rsidDel="00000000" w:rsidP="00000000" w:rsidRDefault="00000000" w:rsidRPr="00000000" w14:paraId="000002B7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duce viaţa ca un vis – 120</w:t>
      </w:r>
    </w:p>
    <w:p w:rsidR="00000000" w:rsidDel="00000000" w:rsidP="00000000" w:rsidRDefault="00000000" w:rsidRPr="00000000" w14:paraId="000002B8">
      <w:pPr>
        <w:spacing w:before="24" w:lineRule="auto"/>
        <w:rPr>
          <w:sz w:val="28"/>
          <w:szCs w:val="28"/>
        </w:rPr>
      </w:pPr>
      <w:r w:rsidDel="00000000" w:rsidR="00000000" w:rsidRPr="00000000">
        <w:br w:type="column"/>
      </w:r>
      <w:r w:rsidDel="00000000" w:rsidR="00000000" w:rsidRPr="00000000">
        <w:rPr>
          <w:sz w:val="28"/>
          <w:szCs w:val="28"/>
          <w:rtl w:val="0"/>
        </w:rPr>
        <w:t xml:space="preserve">Singur eram – 32</w:t>
      </w:r>
    </w:p>
    <w:p w:rsidR="00000000" w:rsidDel="00000000" w:rsidP="00000000" w:rsidRDefault="00000000" w:rsidRPr="00000000" w14:paraId="000002B9">
      <w:pPr>
        <w:spacing w:before="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Sunt multe monumente-n lume – 276</w:t>
      </w:r>
    </w:p>
    <w:p w:rsidR="00000000" w:rsidDel="00000000" w:rsidP="00000000" w:rsidRDefault="00000000" w:rsidRPr="00000000" w14:paraId="000002BA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Ştii tu, omule – 209</w:t>
      </w:r>
    </w:p>
    <w:p w:rsidR="00000000" w:rsidDel="00000000" w:rsidP="00000000" w:rsidRDefault="00000000" w:rsidRPr="00000000" w14:paraId="000002BB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Trec clipele – 14</w:t>
      </w:r>
    </w:p>
    <w:p w:rsidR="00000000" w:rsidDel="00000000" w:rsidP="00000000" w:rsidRDefault="00000000" w:rsidRPr="00000000" w14:paraId="000002BC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Trezeşte-te, tu care dormi – 251</w:t>
      </w:r>
    </w:p>
    <w:p w:rsidR="00000000" w:rsidDel="00000000" w:rsidP="00000000" w:rsidRDefault="00000000" w:rsidRPr="00000000" w14:paraId="000002BD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 cor îngeresc – 104</w:t>
      </w:r>
    </w:p>
    <w:p w:rsidR="00000000" w:rsidDel="00000000" w:rsidP="00000000" w:rsidRDefault="00000000" w:rsidRPr="00000000" w14:paraId="000002BE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 om fără de Domnul – 4</w:t>
      </w:r>
    </w:p>
    <w:p w:rsidR="00000000" w:rsidDel="00000000" w:rsidP="00000000" w:rsidRDefault="00000000" w:rsidRPr="00000000" w14:paraId="000002BF">
      <w:pPr>
        <w:spacing w:before="2" w:lineRule="auto"/>
        <w:rPr>
          <w:sz w:val="28"/>
          <w:szCs w:val="28"/>
        </w:rPr>
        <w:sectPr>
          <w:type w:val="continuous"/>
          <w:pgSz w:h="15840" w:w="12240" w:orient="portrait"/>
          <w:pgMar w:bottom="280" w:top="1440" w:left="1340" w:right="1720" w:header="720" w:footer="720"/>
          <w:cols w:equalWidth="0" w:num="2">
            <w:col w:space="479" w:w="4350.5"/>
            <w:col w:space="0" w:w="4350.5"/>
          </w:cols>
        </w:sectPr>
      </w:pPr>
      <w:r w:rsidDel="00000000" w:rsidR="00000000" w:rsidRPr="00000000">
        <w:rPr>
          <w:sz w:val="28"/>
          <w:szCs w:val="28"/>
          <w:rtl w:val="0"/>
        </w:rPr>
        <w:t xml:space="preserve">Vreau să-ţi spun, amice – 40</w:t>
      </w:r>
    </w:p>
    <w:p w:rsidR="00000000" w:rsidDel="00000000" w:rsidP="00000000" w:rsidRDefault="00000000" w:rsidRPr="00000000" w14:paraId="000002C0">
      <w:pPr>
        <w:spacing w:before="60" w:lineRule="auto"/>
        <w:ind w:left="100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DIVERSE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before="1" w:line="12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ind w:left="100" w:right="-62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 minunat e să fii într-o familie – 333</w:t>
      </w:r>
    </w:p>
    <w:p w:rsidR="00000000" w:rsidDel="00000000" w:rsidP="00000000" w:rsidRDefault="00000000" w:rsidRPr="00000000" w14:paraId="000002C4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 mult face-o zi – 11</w:t>
      </w:r>
    </w:p>
    <w:p w:rsidR="00000000" w:rsidDel="00000000" w:rsidP="00000000" w:rsidRDefault="00000000" w:rsidRPr="00000000" w14:paraId="000002C5">
      <w:pPr>
        <w:spacing w:before="2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 toată dragostea – 277</w:t>
      </w:r>
    </w:p>
    <w:p w:rsidR="00000000" w:rsidDel="00000000" w:rsidP="00000000" w:rsidRDefault="00000000" w:rsidRPr="00000000" w14:paraId="000002C6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Dacă un cerb – 95</w:t>
      </w:r>
    </w:p>
    <w:p w:rsidR="00000000" w:rsidDel="00000000" w:rsidP="00000000" w:rsidRDefault="00000000" w:rsidRPr="00000000" w14:paraId="000002C7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 mine, Doamne – 46</w:t>
      </w:r>
    </w:p>
    <w:p w:rsidR="00000000" w:rsidDel="00000000" w:rsidP="00000000" w:rsidRDefault="00000000" w:rsidRPr="00000000" w14:paraId="000002C8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 Cartea sfântă am citit – 124</w:t>
      </w:r>
    </w:p>
    <w:p w:rsidR="00000000" w:rsidDel="00000000" w:rsidP="00000000" w:rsidRDefault="00000000" w:rsidRPr="00000000" w14:paraId="000002C9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 casa Ta, Doamne – 59</w:t>
      </w:r>
    </w:p>
    <w:p w:rsidR="00000000" w:rsidDel="00000000" w:rsidP="00000000" w:rsidRDefault="00000000" w:rsidRPr="00000000" w14:paraId="000002CA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 Numele Celui ce ne-a iubit – 280</w:t>
      </w:r>
    </w:p>
    <w:p w:rsidR="00000000" w:rsidDel="00000000" w:rsidP="00000000" w:rsidRDefault="00000000" w:rsidRPr="00000000" w14:paraId="000002CB">
      <w:pPr>
        <w:spacing w:before="2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 sfântă devotare – 269</w:t>
      </w:r>
    </w:p>
    <w:p w:rsidR="00000000" w:rsidDel="00000000" w:rsidP="00000000" w:rsidRDefault="00000000" w:rsidRPr="00000000" w14:paraId="000002CC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Mai marii lumii – 126</w:t>
      </w:r>
    </w:p>
    <w:p w:rsidR="00000000" w:rsidDel="00000000" w:rsidP="00000000" w:rsidRDefault="00000000" w:rsidRPr="00000000" w14:paraId="000002CD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M-am depărtat de Mântuitorul – 164</w:t>
      </w:r>
    </w:p>
    <w:p w:rsidR="00000000" w:rsidDel="00000000" w:rsidP="00000000" w:rsidRDefault="00000000" w:rsidRPr="00000000" w14:paraId="000002CE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Mă-ndrept, Doamne, către Tine – 253</w:t>
      </w:r>
    </w:p>
    <w:p w:rsidR="00000000" w:rsidDel="00000000" w:rsidP="00000000" w:rsidRDefault="00000000" w:rsidRPr="00000000" w14:paraId="000002CF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Odată lângă drum stătea – 127</w:t>
      </w:r>
    </w:p>
    <w:p w:rsidR="00000000" w:rsidDel="00000000" w:rsidP="00000000" w:rsidRDefault="00000000" w:rsidRPr="00000000" w14:paraId="000002D0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Păzeşte-ţi piciorul, străine – 183</w:t>
      </w:r>
    </w:p>
    <w:p w:rsidR="00000000" w:rsidDel="00000000" w:rsidP="00000000" w:rsidRDefault="00000000" w:rsidRPr="00000000" w14:paraId="000002D1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Sosită e iar primăvara – 204</w:t>
      </w:r>
    </w:p>
    <w:p w:rsidR="00000000" w:rsidDel="00000000" w:rsidP="00000000" w:rsidRDefault="00000000" w:rsidRPr="00000000" w14:paraId="000002D2">
      <w:pPr>
        <w:spacing w:before="2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Tatăl nostru ce eşti în ceruri – 138</w:t>
      </w:r>
    </w:p>
    <w:p w:rsidR="00000000" w:rsidDel="00000000" w:rsidP="00000000" w:rsidRDefault="00000000" w:rsidRPr="00000000" w14:paraId="000002D3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Toţi ar trebui să ştim – 122</w:t>
      </w:r>
    </w:p>
    <w:p w:rsidR="00000000" w:rsidDel="00000000" w:rsidP="00000000" w:rsidRDefault="00000000" w:rsidRPr="00000000" w14:paraId="000002D4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Veniţi să vedeţi roadele – 102</w:t>
      </w:r>
    </w:p>
    <w:p w:rsidR="00000000" w:rsidDel="00000000" w:rsidP="00000000" w:rsidRDefault="00000000" w:rsidRPr="00000000" w14:paraId="000002D5">
      <w:pPr>
        <w:spacing w:before="60" w:lineRule="auto"/>
        <w:rPr>
          <w:sz w:val="28"/>
          <w:szCs w:val="28"/>
        </w:rPr>
      </w:pPr>
      <w:r w:rsidDel="00000000" w:rsidR="00000000" w:rsidRPr="00000000">
        <w:br w:type="column"/>
      </w:r>
      <w:r w:rsidDel="00000000" w:rsidR="00000000" w:rsidRPr="00000000">
        <w:rPr>
          <w:b w:val="1"/>
          <w:sz w:val="28"/>
          <w:szCs w:val="28"/>
          <w:rtl w:val="0"/>
        </w:rPr>
        <w:t xml:space="preserve">DRAGOSTE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before="1" w:line="12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Dragostea-i darul cel mare – 97</w:t>
      </w:r>
    </w:p>
    <w:p w:rsidR="00000000" w:rsidDel="00000000" w:rsidP="00000000" w:rsidRDefault="00000000" w:rsidRPr="00000000" w14:paraId="000002D9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 va fi o veste mai frumoasă – 19</w:t>
      </w:r>
    </w:p>
    <w:p w:rsidR="00000000" w:rsidDel="00000000" w:rsidP="00000000" w:rsidRDefault="00000000" w:rsidRPr="00000000" w14:paraId="000002DA">
      <w:pPr>
        <w:spacing w:before="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Orice om are nevoie – 132</w:t>
      </w:r>
    </w:p>
    <w:p w:rsidR="00000000" w:rsidDel="00000000" w:rsidP="00000000" w:rsidRDefault="00000000" w:rsidRPr="00000000" w14:paraId="000002DB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Tac şi privesc – 66</w:t>
      </w:r>
    </w:p>
    <w:p w:rsidR="00000000" w:rsidDel="00000000" w:rsidP="00000000" w:rsidRDefault="00000000" w:rsidRPr="00000000" w14:paraId="000002DC">
      <w:pPr>
        <w:spacing w:line="320" w:lineRule="auto"/>
        <w:rPr>
          <w:sz w:val="28"/>
          <w:szCs w:val="28"/>
        </w:rPr>
        <w:sectPr>
          <w:type w:val="nextPage"/>
          <w:pgSz w:h="15840" w:w="12240" w:orient="portrait"/>
          <w:pgMar w:bottom="280" w:top="1380" w:left="1340" w:right="1720" w:header="720" w:footer="720"/>
          <w:cols w:equalWidth="0" w:num="2">
            <w:col w:space="380" w:w="4400"/>
            <w:col w:space="0" w:w="4400"/>
          </w:cols>
        </w:sectPr>
      </w:pPr>
      <w:r w:rsidDel="00000000" w:rsidR="00000000" w:rsidRPr="00000000">
        <w:rPr>
          <w:sz w:val="28"/>
          <w:szCs w:val="28"/>
          <w:rtl w:val="0"/>
        </w:rPr>
        <w:t xml:space="preserve">Toate darurile de-aş avea – 144</w:t>
      </w:r>
    </w:p>
    <w:p w:rsidR="00000000" w:rsidDel="00000000" w:rsidP="00000000" w:rsidRDefault="00000000" w:rsidRPr="00000000" w14:paraId="000002DD">
      <w:pPr>
        <w:spacing w:before="60" w:lineRule="auto"/>
        <w:ind w:left="100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SUFERINŢELE  DOMNULUI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ISUS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before="1" w:line="12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Amar Îţi era sufletul – 22</w:t>
      </w:r>
    </w:p>
    <w:p w:rsidR="00000000" w:rsidDel="00000000" w:rsidP="00000000" w:rsidRDefault="00000000" w:rsidRPr="00000000" w14:paraId="000002E2">
      <w:pPr>
        <w:spacing w:before="2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 cruce grea ai dus – 157</w:t>
      </w:r>
    </w:p>
    <w:p w:rsidR="00000000" w:rsidDel="00000000" w:rsidP="00000000" w:rsidRDefault="00000000" w:rsidRPr="00000000" w14:paraId="000002E3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Cine-a crezut ce se vestise – 23</w:t>
      </w:r>
    </w:p>
    <w:p w:rsidR="00000000" w:rsidDel="00000000" w:rsidP="00000000" w:rsidRDefault="00000000" w:rsidRPr="00000000" w14:paraId="000002E4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Cuvinte eu nu am de-ajuns – 159</w:t>
      </w:r>
    </w:p>
    <w:p w:rsidR="00000000" w:rsidDel="00000000" w:rsidP="00000000" w:rsidRDefault="00000000" w:rsidRPr="00000000" w14:paraId="000002E5">
      <w:pPr>
        <w:spacing w:line="320" w:lineRule="auto"/>
        <w:ind w:left="100" w:right="-62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Fiindcă atât de mult ne-a iubit – 198</w:t>
      </w:r>
    </w:p>
    <w:p w:rsidR="00000000" w:rsidDel="00000000" w:rsidP="00000000" w:rsidRDefault="00000000" w:rsidRPr="00000000" w14:paraId="000002E6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Gheţimani, cuvânt de slavă – 26</w:t>
      </w:r>
    </w:p>
    <w:p w:rsidR="00000000" w:rsidDel="00000000" w:rsidP="00000000" w:rsidRDefault="00000000" w:rsidRPr="00000000" w14:paraId="000002E7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Iubirea-adâncă-a Tatălui – 319</w:t>
      </w:r>
    </w:p>
    <w:p w:rsidR="00000000" w:rsidDel="00000000" w:rsidP="00000000" w:rsidRDefault="00000000" w:rsidRPr="00000000" w14:paraId="000002E8">
      <w:pPr>
        <w:spacing w:before="2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crucea de la Golgota – 12</w:t>
      </w:r>
    </w:p>
    <w:p w:rsidR="00000000" w:rsidDel="00000000" w:rsidP="00000000" w:rsidRDefault="00000000" w:rsidRPr="00000000" w14:paraId="000002E9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Mergând Isus cu crucea-n spate – 6</w:t>
      </w:r>
    </w:p>
    <w:p w:rsidR="00000000" w:rsidDel="00000000" w:rsidP="00000000" w:rsidRDefault="00000000" w:rsidRPr="00000000" w14:paraId="000002EA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 crucea din dealul iubirii – 10</w:t>
      </w:r>
    </w:p>
    <w:p w:rsidR="00000000" w:rsidDel="00000000" w:rsidP="00000000" w:rsidRDefault="00000000" w:rsidRPr="00000000" w14:paraId="000002EB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 dealul Căpăţânii – 322</w:t>
      </w:r>
    </w:p>
    <w:p w:rsidR="00000000" w:rsidDel="00000000" w:rsidP="00000000" w:rsidRDefault="00000000" w:rsidRPr="00000000" w14:paraId="000002EC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 Fiul Tău, pe cel Preasfânt – 326</w:t>
      </w:r>
    </w:p>
    <w:p w:rsidR="00000000" w:rsidDel="00000000" w:rsidP="00000000" w:rsidRDefault="00000000" w:rsidRPr="00000000" w14:paraId="000002ED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Regele vieţii – 146</w:t>
      </w:r>
    </w:p>
    <w:p w:rsidR="00000000" w:rsidDel="00000000" w:rsidP="00000000" w:rsidRDefault="00000000" w:rsidRPr="00000000" w14:paraId="000002EE">
      <w:pPr>
        <w:spacing w:line="320" w:lineRule="auto"/>
        <w:ind w:left="10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Trecea un om – 203</w:t>
      </w:r>
    </w:p>
    <w:p w:rsidR="00000000" w:rsidDel="00000000" w:rsidP="00000000" w:rsidRDefault="00000000" w:rsidRPr="00000000" w14:paraId="000002EF">
      <w:pPr>
        <w:spacing w:before="2" w:line="180" w:lineRule="auto"/>
        <w:rPr>
          <w:sz w:val="18"/>
          <w:szCs w:val="18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ÎNVIERE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before="1" w:line="12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Azi e sărbătoare – 28</w:t>
      </w:r>
    </w:p>
    <w:p w:rsidR="00000000" w:rsidDel="00000000" w:rsidP="00000000" w:rsidRDefault="00000000" w:rsidRPr="00000000" w14:paraId="000002F5">
      <w:pPr>
        <w:spacing w:before="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viu, e viu – 239</w:t>
      </w:r>
    </w:p>
    <w:p w:rsidR="00000000" w:rsidDel="00000000" w:rsidP="00000000" w:rsidRDefault="00000000" w:rsidRPr="00000000" w14:paraId="000002F6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zi de sărbătoare – 158</w:t>
      </w:r>
    </w:p>
    <w:p w:rsidR="00000000" w:rsidDel="00000000" w:rsidP="00000000" w:rsidRDefault="00000000" w:rsidRPr="00000000" w14:paraId="000002F7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 revărsatul zorilor – 278</w:t>
      </w:r>
    </w:p>
    <w:p w:rsidR="00000000" w:rsidDel="00000000" w:rsidP="00000000" w:rsidRDefault="00000000" w:rsidRPr="00000000" w14:paraId="000002F8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Linişte pe-ntreg pământul – 284</w:t>
      </w:r>
    </w:p>
    <w:p w:rsidR="00000000" w:rsidDel="00000000" w:rsidP="00000000" w:rsidRDefault="00000000" w:rsidRPr="00000000" w14:paraId="000002F9">
      <w:pPr>
        <w:spacing w:line="320" w:lineRule="auto"/>
        <w:rPr>
          <w:sz w:val="28"/>
          <w:szCs w:val="28"/>
        </w:rPr>
        <w:sectPr>
          <w:type w:val="nextPage"/>
          <w:pgSz w:h="15840" w:w="12240" w:orient="portrait"/>
          <w:pgMar w:bottom="280" w:top="1380" w:left="1340" w:right="1720" w:header="720" w:footer="720"/>
          <w:cols w:equalWidth="0" w:num="2">
            <w:col w:space="675" w:w="4252.5"/>
            <w:col w:space="0" w:w="4252.5"/>
          </w:cols>
        </w:sectPr>
      </w:pPr>
      <w:r w:rsidDel="00000000" w:rsidR="00000000" w:rsidRPr="00000000">
        <w:rPr>
          <w:sz w:val="28"/>
          <w:szCs w:val="28"/>
          <w:rtl w:val="0"/>
        </w:rPr>
        <w:t xml:space="preserve">Trăieşte Domnul meu iubit – 349</w:t>
      </w:r>
    </w:p>
    <w:p w:rsidR="00000000" w:rsidDel="00000000" w:rsidP="00000000" w:rsidRDefault="00000000" w:rsidRPr="00000000" w14:paraId="000002FA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before="8" w:line="2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before="24" w:lineRule="auto"/>
        <w:ind w:left="2950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ÎMBĂRBĂTARE / ÎNCURAJARE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before="1" w:line="12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Aproape, aproape – 37</w:t>
      </w:r>
    </w:p>
    <w:p w:rsidR="00000000" w:rsidDel="00000000" w:rsidP="00000000" w:rsidRDefault="00000000" w:rsidRPr="00000000" w14:paraId="00000300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Azi pe Domnul slăvim liniştiţi – 165</w:t>
      </w:r>
    </w:p>
    <w:p w:rsidR="00000000" w:rsidDel="00000000" w:rsidP="00000000" w:rsidRDefault="00000000" w:rsidRPr="00000000" w14:paraId="00000301">
      <w:pPr>
        <w:spacing w:before="2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Când câteodată încercarea – 200</w:t>
      </w:r>
    </w:p>
    <w:p w:rsidR="00000000" w:rsidDel="00000000" w:rsidP="00000000" w:rsidRDefault="00000000" w:rsidRPr="00000000" w14:paraId="00000302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Când după bucurii – 177</w:t>
      </w:r>
    </w:p>
    <w:p w:rsidR="00000000" w:rsidDel="00000000" w:rsidP="00000000" w:rsidRDefault="00000000" w:rsidRPr="00000000" w14:paraId="00000303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Când lupta se-apropie – 338</w:t>
      </w:r>
    </w:p>
    <w:p w:rsidR="00000000" w:rsidDel="00000000" w:rsidP="00000000" w:rsidRDefault="00000000" w:rsidRPr="00000000" w14:paraId="00000304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Când vezi că vine încercarea – 256</w:t>
      </w:r>
    </w:p>
    <w:p w:rsidR="00000000" w:rsidDel="00000000" w:rsidP="00000000" w:rsidRDefault="00000000" w:rsidRPr="00000000" w14:paraId="00000305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Cântăm o cântare de mărire – 335</w:t>
      </w:r>
    </w:p>
    <w:p w:rsidR="00000000" w:rsidDel="00000000" w:rsidP="00000000" w:rsidRDefault="00000000" w:rsidRPr="00000000" w14:paraId="00000306">
      <w:pPr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Chiar de mergem pe o cale – 240</w:t>
      </w:r>
    </w:p>
    <w:p w:rsidR="00000000" w:rsidDel="00000000" w:rsidP="00000000" w:rsidRDefault="00000000" w:rsidRPr="00000000" w14:paraId="00000307">
      <w:pPr>
        <w:spacing w:before="2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 Isus în lumea asta – 107</w:t>
      </w:r>
    </w:p>
    <w:p w:rsidR="00000000" w:rsidDel="00000000" w:rsidP="00000000" w:rsidRDefault="00000000" w:rsidRPr="00000000" w14:paraId="00000308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Destinul tău e să învingi – 77</w:t>
      </w:r>
    </w:p>
    <w:p w:rsidR="00000000" w:rsidDel="00000000" w:rsidP="00000000" w:rsidRDefault="00000000" w:rsidRPr="00000000" w14:paraId="00000309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Doamne, Tu-n necazuri – 69</w:t>
      </w:r>
    </w:p>
    <w:p w:rsidR="00000000" w:rsidDel="00000000" w:rsidP="00000000" w:rsidRDefault="00000000" w:rsidRPr="00000000" w14:paraId="0000030A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Domnu-i bun – 308</w:t>
      </w:r>
    </w:p>
    <w:p w:rsidR="00000000" w:rsidDel="00000000" w:rsidP="00000000" w:rsidRDefault="00000000" w:rsidRPr="00000000" w14:paraId="0000030B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Dumnezeul puternic – 350</w:t>
      </w:r>
    </w:p>
    <w:p w:rsidR="00000000" w:rsidDel="00000000" w:rsidP="00000000" w:rsidRDefault="00000000" w:rsidRPr="00000000" w14:paraId="0000030C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Eram jos în păcat – 110</w:t>
      </w:r>
    </w:p>
    <w:p w:rsidR="00000000" w:rsidDel="00000000" w:rsidP="00000000" w:rsidRDefault="00000000" w:rsidRPr="00000000" w14:paraId="0000030D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Fiţi voioşi – 65</w:t>
      </w:r>
    </w:p>
    <w:p w:rsidR="00000000" w:rsidDel="00000000" w:rsidP="00000000" w:rsidRDefault="00000000" w:rsidRPr="00000000" w14:paraId="0000030E">
      <w:pPr>
        <w:spacing w:before="2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Laudă astăzi pe Domnul – 348</w:t>
      </w:r>
    </w:p>
    <w:p w:rsidR="00000000" w:rsidDel="00000000" w:rsidP="00000000" w:rsidRDefault="00000000" w:rsidRPr="00000000" w14:paraId="0000030F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Multă vreme am stat – 131</w:t>
      </w:r>
    </w:p>
    <w:p w:rsidR="00000000" w:rsidDel="00000000" w:rsidP="00000000" w:rsidRDefault="00000000" w:rsidRPr="00000000" w14:paraId="00000310">
      <w:pPr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 la întâmplare sunt – 232</w:t>
      </w:r>
    </w:p>
    <w:p w:rsidR="00000000" w:rsidDel="00000000" w:rsidP="00000000" w:rsidRDefault="00000000" w:rsidRPr="00000000" w14:paraId="00000311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 ştiu de ce sunt ispite adesea – 176</w:t>
      </w:r>
    </w:p>
    <w:p w:rsidR="00000000" w:rsidDel="00000000" w:rsidP="00000000" w:rsidRDefault="00000000" w:rsidRPr="00000000" w14:paraId="00000312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 te-ndoi ci crede – 297</w:t>
      </w:r>
    </w:p>
    <w:p w:rsidR="00000000" w:rsidDel="00000000" w:rsidP="00000000" w:rsidRDefault="00000000" w:rsidRPr="00000000" w14:paraId="00000313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ce har să ştii – 309</w:t>
      </w:r>
    </w:p>
    <w:p w:rsidR="00000000" w:rsidDel="00000000" w:rsidP="00000000" w:rsidRDefault="00000000" w:rsidRPr="00000000" w14:paraId="00000314">
      <w:pPr>
        <w:spacing w:before="2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 marea vieţii o barcă – 262</w:t>
      </w:r>
    </w:p>
    <w:p w:rsidR="00000000" w:rsidDel="00000000" w:rsidP="00000000" w:rsidRDefault="00000000" w:rsidRPr="00000000" w14:paraId="00000315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 marea vieţii plutesc obosit – 274</w:t>
      </w:r>
    </w:p>
    <w:p w:rsidR="00000000" w:rsidDel="00000000" w:rsidP="00000000" w:rsidRDefault="00000000" w:rsidRPr="00000000" w14:paraId="00000316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Pentru noi, e taină mare – 315</w:t>
      </w:r>
    </w:p>
    <w:p w:rsidR="00000000" w:rsidDel="00000000" w:rsidP="00000000" w:rsidRDefault="00000000" w:rsidRPr="00000000" w14:paraId="00000317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Pot să se mute munţii – 169</w:t>
      </w:r>
    </w:p>
    <w:p w:rsidR="00000000" w:rsidDel="00000000" w:rsidP="00000000" w:rsidRDefault="00000000" w:rsidRPr="00000000" w14:paraId="00000318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 atâtea valuri grele – 136</w:t>
      </w:r>
    </w:p>
    <w:p w:rsidR="00000000" w:rsidDel="00000000" w:rsidP="00000000" w:rsidRDefault="00000000" w:rsidRPr="00000000" w14:paraId="00000319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Să nu te miri dacă încercarea – 31</w:t>
      </w:r>
    </w:p>
    <w:p w:rsidR="00000000" w:rsidDel="00000000" w:rsidP="00000000" w:rsidRDefault="00000000" w:rsidRPr="00000000" w14:paraId="0000031A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Sunt fascinat – 119</w:t>
      </w:r>
    </w:p>
    <w:p w:rsidR="00000000" w:rsidDel="00000000" w:rsidP="00000000" w:rsidRDefault="00000000" w:rsidRPr="00000000" w14:paraId="0000031B">
      <w:pPr>
        <w:spacing w:before="2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Suntem duşi şi clătinaţi – 178</w:t>
      </w:r>
    </w:p>
    <w:p w:rsidR="00000000" w:rsidDel="00000000" w:rsidP="00000000" w:rsidRDefault="00000000" w:rsidRPr="00000000" w14:paraId="0000031C">
      <w:pPr>
        <w:spacing w:line="320" w:lineRule="auto"/>
        <w:ind w:left="115" w:firstLine="0"/>
        <w:rPr>
          <w:sz w:val="28"/>
          <w:szCs w:val="28"/>
        </w:rPr>
        <w:sectPr>
          <w:type w:val="nextPage"/>
          <w:pgSz w:h="15840" w:w="12240" w:orient="portrait"/>
          <w:pgMar w:bottom="280" w:top="1480" w:left="1280" w:right="1720" w:header="720" w:footer="720"/>
        </w:sectPr>
      </w:pPr>
      <w:r w:rsidDel="00000000" w:rsidR="00000000" w:rsidRPr="00000000">
        <w:rPr>
          <w:sz w:val="28"/>
          <w:szCs w:val="28"/>
          <w:rtl w:val="0"/>
        </w:rPr>
        <w:t xml:space="preserve">Şi viața ta e ca o arcă – 351</w:t>
      </w:r>
    </w:p>
    <w:p w:rsidR="00000000" w:rsidDel="00000000" w:rsidP="00000000" w:rsidRDefault="00000000" w:rsidRPr="00000000" w14:paraId="0000031D">
      <w:pPr>
        <w:spacing w:before="9"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before="24" w:line="300" w:lineRule="auto"/>
        <w:ind w:left="4130" w:right="3267" w:firstLine="0"/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CERCETARE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before="5" w:line="100" w:lineRule="auto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before="24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dat Stăpânul – 106</w:t>
      </w:r>
    </w:p>
    <w:p w:rsidR="00000000" w:rsidDel="00000000" w:rsidP="00000000" w:rsidRDefault="00000000" w:rsidRPr="00000000" w14:paraId="00000324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Acum e timpul pe sfârşit – 344</w:t>
      </w:r>
    </w:p>
    <w:p w:rsidR="00000000" w:rsidDel="00000000" w:rsidP="00000000" w:rsidRDefault="00000000" w:rsidRPr="00000000" w14:paraId="00000325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Amintiri s-avem – 64</w:t>
      </w:r>
    </w:p>
    <w:p w:rsidR="00000000" w:rsidDel="00000000" w:rsidP="00000000" w:rsidRDefault="00000000" w:rsidRPr="00000000" w14:paraId="00000326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 de an – 112</w:t>
      </w:r>
    </w:p>
    <w:p w:rsidR="00000000" w:rsidDel="00000000" w:rsidP="00000000" w:rsidRDefault="00000000" w:rsidRPr="00000000" w14:paraId="00000327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Bătrânii care-aici mai sunt – 321</w:t>
      </w:r>
    </w:p>
    <w:p w:rsidR="00000000" w:rsidDel="00000000" w:rsidP="00000000" w:rsidRDefault="00000000" w:rsidRPr="00000000" w14:paraId="00000328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Dacă toate trec în viaţă – 316</w:t>
      </w:r>
    </w:p>
    <w:p w:rsidR="00000000" w:rsidDel="00000000" w:rsidP="00000000" w:rsidRDefault="00000000" w:rsidRPr="00000000" w14:paraId="00000329">
      <w:pPr>
        <w:spacing w:before="2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Înc-un an – 117</w:t>
      </w:r>
    </w:p>
    <w:p w:rsidR="00000000" w:rsidDel="00000000" w:rsidP="00000000" w:rsidRDefault="00000000" w:rsidRPr="00000000" w14:paraId="0000032A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Întoarce-te la dragostea dintâi – 80</w:t>
      </w:r>
    </w:p>
    <w:p w:rsidR="00000000" w:rsidDel="00000000" w:rsidP="00000000" w:rsidRDefault="00000000" w:rsidRPr="00000000" w14:paraId="0000032B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ce-mi foloseşte oare – 228</w:t>
      </w:r>
    </w:p>
    <w:p w:rsidR="00000000" w:rsidDel="00000000" w:rsidP="00000000" w:rsidRDefault="00000000" w:rsidRPr="00000000" w14:paraId="0000032C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Ne-ai arătat cum să trăim – 327</w:t>
      </w:r>
    </w:p>
    <w:p w:rsidR="00000000" w:rsidDel="00000000" w:rsidP="00000000" w:rsidRDefault="00000000" w:rsidRPr="00000000" w14:paraId="0000032D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Omule opreşte-te pe loc – 318</w:t>
      </w:r>
    </w:p>
    <w:p w:rsidR="00000000" w:rsidDel="00000000" w:rsidP="00000000" w:rsidRDefault="00000000" w:rsidRPr="00000000" w14:paraId="0000032E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 drumul cel de piatră – 219</w:t>
      </w:r>
    </w:p>
    <w:p w:rsidR="00000000" w:rsidDel="00000000" w:rsidP="00000000" w:rsidRDefault="00000000" w:rsidRPr="00000000" w14:paraId="0000032F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 malurile râurilor – 218</w:t>
      </w:r>
    </w:p>
    <w:p w:rsidR="00000000" w:rsidDel="00000000" w:rsidP="00000000" w:rsidRDefault="00000000" w:rsidRPr="00000000" w14:paraId="00000330">
      <w:pPr>
        <w:spacing w:before="2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 pământ sunt două feluri – 312</w:t>
      </w:r>
    </w:p>
    <w:p w:rsidR="00000000" w:rsidDel="00000000" w:rsidP="00000000" w:rsidRDefault="00000000" w:rsidRPr="00000000" w14:paraId="00000331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Să ştie tot pământul – 223</w:t>
      </w:r>
    </w:p>
    <w:p w:rsidR="00000000" w:rsidDel="00000000" w:rsidP="00000000" w:rsidRDefault="00000000" w:rsidRPr="00000000" w14:paraId="00000332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Semănătorul a ieşit – 2</w:t>
      </w:r>
    </w:p>
    <w:p w:rsidR="00000000" w:rsidDel="00000000" w:rsidP="00000000" w:rsidRDefault="00000000" w:rsidRPr="00000000" w14:paraId="00000333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Sunt aici la dispoziţia Ta – 98</w:t>
      </w:r>
    </w:p>
    <w:p w:rsidR="00000000" w:rsidDel="00000000" w:rsidP="00000000" w:rsidRDefault="00000000" w:rsidRPr="00000000" w14:paraId="00000334">
      <w:pPr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Şi noi fiind înconjuraţi – 306</w:t>
      </w:r>
    </w:p>
    <w:p w:rsidR="00000000" w:rsidDel="00000000" w:rsidP="00000000" w:rsidRDefault="00000000" w:rsidRPr="00000000" w14:paraId="00000335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Trăim timpul de pe urmă – 287</w:t>
      </w:r>
    </w:p>
    <w:p w:rsidR="00000000" w:rsidDel="00000000" w:rsidP="00000000" w:rsidRDefault="00000000" w:rsidRPr="00000000" w14:paraId="00000336">
      <w:pPr>
        <w:spacing w:before="2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Tu, omule – 62</w:t>
      </w:r>
    </w:p>
    <w:p w:rsidR="00000000" w:rsidDel="00000000" w:rsidP="00000000" w:rsidRDefault="00000000" w:rsidRPr="00000000" w14:paraId="00000337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Ţi-am greşit de atâtea ori – 142</w:t>
      </w:r>
    </w:p>
    <w:p w:rsidR="00000000" w:rsidDel="00000000" w:rsidP="00000000" w:rsidRDefault="00000000" w:rsidRPr="00000000" w14:paraId="00000338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 veni Domnul – 255</w:t>
      </w:r>
    </w:p>
    <w:p w:rsidR="00000000" w:rsidDel="00000000" w:rsidP="00000000" w:rsidRDefault="00000000" w:rsidRPr="00000000" w14:paraId="00000339">
      <w:pPr>
        <w:spacing w:line="320" w:lineRule="auto"/>
        <w:ind w:left="115" w:firstLine="0"/>
        <w:rPr>
          <w:sz w:val="28"/>
          <w:szCs w:val="28"/>
        </w:rPr>
        <w:sectPr>
          <w:type w:val="nextPage"/>
          <w:pgSz w:h="15840" w:w="12240" w:orient="portrait"/>
          <w:pgMar w:bottom="280" w:top="1480" w:left="1280" w:right="1720" w:header="720" w:footer="720"/>
        </w:sectPr>
      </w:pPr>
      <w:r w:rsidDel="00000000" w:rsidR="00000000" w:rsidRPr="00000000">
        <w:rPr>
          <w:sz w:val="28"/>
          <w:szCs w:val="28"/>
          <w:rtl w:val="0"/>
        </w:rPr>
        <w:t xml:space="preserve">Veniţi, creştini, la rugăciune – 202</w:t>
      </w:r>
    </w:p>
    <w:p w:rsidR="00000000" w:rsidDel="00000000" w:rsidP="00000000" w:rsidRDefault="00000000" w:rsidRPr="00000000" w14:paraId="0000033A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before="8" w:line="2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before="24" w:line="300" w:lineRule="auto"/>
        <w:ind w:left="4464" w:right="3603" w:firstLine="0"/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VENIRE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before="17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before="24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 lui Isus venire – 196</w:t>
      </w:r>
    </w:p>
    <w:p w:rsidR="00000000" w:rsidDel="00000000" w:rsidP="00000000" w:rsidRDefault="00000000" w:rsidRPr="00000000" w14:paraId="0000033F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 cămin mai sus de nori – 70</w:t>
      </w:r>
    </w:p>
    <w:p w:rsidR="00000000" w:rsidDel="00000000" w:rsidP="00000000" w:rsidRDefault="00000000" w:rsidRPr="00000000" w14:paraId="00000340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Astăzi este ziua – 84</w:t>
      </w:r>
    </w:p>
    <w:p w:rsidR="00000000" w:rsidDel="00000000" w:rsidP="00000000" w:rsidRDefault="00000000" w:rsidRPr="00000000" w14:paraId="00000341">
      <w:pPr>
        <w:spacing w:before="2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 mult aştept aceea zi – 267</w:t>
      </w:r>
    </w:p>
    <w:p w:rsidR="00000000" w:rsidDel="00000000" w:rsidP="00000000" w:rsidRDefault="00000000" w:rsidRPr="00000000" w14:paraId="00000342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 nerăbdare aştept ziua – 57</w:t>
      </w:r>
    </w:p>
    <w:p w:rsidR="00000000" w:rsidDel="00000000" w:rsidP="00000000" w:rsidRDefault="00000000" w:rsidRPr="00000000" w14:paraId="00000343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De-atâtea ori ţi-am spus – 173</w:t>
      </w:r>
    </w:p>
    <w:p w:rsidR="00000000" w:rsidDel="00000000" w:rsidP="00000000" w:rsidRDefault="00000000" w:rsidRPr="00000000" w14:paraId="00000344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Departe eşti încă – 91</w:t>
      </w:r>
    </w:p>
    <w:p w:rsidR="00000000" w:rsidDel="00000000" w:rsidP="00000000" w:rsidRDefault="00000000" w:rsidRPr="00000000" w14:paraId="00000345">
      <w:pPr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Doamne Ţi-aşteptăm venirea – 89</w:t>
      </w:r>
    </w:p>
    <w:p w:rsidR="00000000" w:rsidDel="00000000" w:rsidP="00000000" w:rsidRDefault="00000000" w:rsidRPr="00000000" w14:paraId="00000346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Dumnezeu ne-a pregătit – 49</w:t>
      </w:r>
    </w:p>
    <w:p w:rsidR="00000000" w:rsidDel="00000000" w:rsidP="00000000" w:rsidRDefault="00000000" w:rsidRPr="00000000" w14:paraId="00000347">
      <w:pPr>
        <w:spacing w:before="2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După cum este scris – 38</w:t>
      </w:r>
    </w:p>
    <w:p w:rsidR="00000000" w:rsidDel="00000000" w:rsidP="00000000" w:rsidRDefault="00000000" w:rsidRPr="00000000" w14:paraId="00000348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scris că harul – 99</w:t>
      </w:r>
    </w:p>
    <w:p w:rsidR="00000000" w:rsidDel="00000000" w:rsidP="00000000" w:rsidRDefault="00000000" w:rsidRPr="00000000" w14:paraId="00000349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E-atâta pace că auzi – 226</w:t>
      </w:r>
    </w:p>
    <w:p w:rsidR="00000000" w:rsidDel="00000000" w:rsidP="00000000" w:rsidRDefault="00000000" w:rsidRPr="00000000" w14:paraId="0000034A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sunt Alfa şi Omega – 86</w:t>
      </w:r>
    </w:p>
    <w:p w:rsidR="00000000" w:rsidDel="00000000" w:rsidP="00000000" w:rsidRDefault="00000000" w:rsidRPr="00000000" w14:paraId="0000034B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şi familia mea vom zbura – 324</w:t>
      </w:r>
    </w:p>
    <w:p w:rsidR="00000000" w:rsidDel="00000000" w:rsidP="00000000" w:rsidRDefault="00000000" w:rsidRPr="00000000" w14:paraId="0000034C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Freamătul din jur – 123</w:t>
      </w:r>
    </w:p>
    <w:p w:rsidR="00000000" w:rsidDel="00000000" w:rsidP="00000000" w:rsidRDefault="00000000" w:rsidRPr="00000000" w14:paraId="0000034D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Haideţi creştini – 39</w:t>
      </w:r>
    </w:p>
    <w:p w:rsidR="00000000" w:rsidDel="00000000" w:rsidP="00000000" w:rsidRDefault="00000000" w:rsidRPr="00000000" w14:paraId="0000034E">
      <w:pPr>
        <w:spacing w:before="2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Isus iubit, când vei veni – 93</w:t>
      </w:r>
    </w:p>
    <w:p w:rsidR="00000000" w:rsidDel="00000000" w:rsidP="00000000" w:rsidRDefault="00000000" w:rsidRPr="00000000" w14:paraId="0000034F">
      <w:pPr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Lacrimile de durere – 58</w:t>
      </w:r>
    </w:p>
    <w:p w:rsidR="00000000" w:rsidDel="00000000" w:rsidP="00000000" w:rsidRDefault="00000000" w:rsidRPr="00000000" w14:paraId="00000350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Mi-a arătat râul vieţii – 347</w:t>
      </w:r>
    </w:p>
    <w:p w:rsidR="00000000" w:rsidDel="00000000" w:rsidP="00000000" w:rsidRDefault="00000000" w:rsidRPr="00000000" w14:paraId="00000351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O, ce frumoasă fi-va cântarea – 68</w:t>
      </w:r>
    </w:p>
    <w:p w:rsidR="00000000" w:rsidDel="00000000" w:rsidP="00000000" w:rsidRDefault="00000000" w:rsidRPr="00000000" w14:paraId="00000352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Privim prin credinţă în zare – 261</w:t>
      </w:r>
    </w:p>
    <w:p w:rsidR="00000000" w:rsidDel="00000000" w:rsidP="00000000" w:rsidRDefault="00000000" w:rsidRPr="00000000" w14:paraId="00000353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Purtăm în suflet – 237</w:t>
      </w:r>
    </w:p>
    <w:p w:rsidR="00000000" w:rsidDel="00000000" w:rsidP="00000000" w:rsidRDefault="00000000" w:rsidRPr="00000000" w14:paraId="00000354">
      <w:pPr>
        <w:spacing w:before="2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Răsună pe pământ – 207</w:t>
      </w:r>
    </w:p>
    <w:p w:rsidR="00000000" w:rsidDel="00000000" w:rsidP="00000000" w:rsidRDefault="00000000" w:rsidRPr="00000000" w14:paraId="00000355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Se-aud din depărtări cântând – 186</w:t>
      </w:r>
    </w:p>
    <w:p w:rsidR="00000000" w:rsidDel="00000000" w:rsidP="00000000" w:rsidRDefault="00000000" w:rsidRPr="00000000" w14:paraId="00000356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Sunaţi din trâmbiţe – 81</w:t>
      </w:r>
    </w:p>
    <w:p w:rsidR="00000000" w:rsidDel="00000000" w:rsidP="00000000" w:rsidRDefault="00000000" w:rsidRPr="00000000" w14:paraId="00000357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Sunt străjerul care strigă – 147</w:t>
      </w:r>
    </w:p>
    <w:p w:rsidR="00000000" w:rsidDel="00000000" w:rsidP="00000000" w:rsidRDefault="00000000" w:rsidRPr="00000000" w14:paraId="00000358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Suntem străini pe-acest pământ – 340</w:t>
      </w:r>
    </w:p>
    <w:p w:rsidR="00000000" w:rsidDel="00000000" w:rsidP="00000000" w:rsidRDefault="00000000" w:rsidRPr="00000000" w14:paraId="00000359">
      <w:pPr>
        <w:spacing w:line="320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Suntem trecători – 337</w:t>
      </w:r>
    </w:p>
    <w:p w:rsidR="00000000" w:rsidDel="00000000" w:rsidP="00000000" w:rsidRDefault="00000000" w:rsidRPr="00000000" w14:paraId="0000035A">
      <w:pPr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Te-aştept Isuse – 310</w:t>
      </w:r>
    </w:p>
    <w:p w:rsidR="00000000" w:rsidDel="00000000" w:rsidP="00000000" w:rsidRDefault="00000000" w:rsidRPr="00000000" w14:paraId="0000035B">
      <w:pPr>
        <w:spacing w:before="2" w:lineRule="auto"/>
        <w:ind w:left="11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Trezeşte-te azi – 83</w:t>
      </w:r>
    </w:p>
    <w:p w:rsidR="00000000" w:rsidDel="00000000" w:rsidP="00000000" w:rsidRDefault="00000000" w:rsidRPr="00000000" w14:paraId="0000035C">
      <w:pPr>
        <w:spacing w:line="320" w:lineRule="auto"/>
        <w:ind w:left="115" w:firstLine="0"/>
        <w:rPr>
          <w:sz w:val="28"/>
          <w:szCs w:val="28"/>
        </w:rPr>
        <w:sectPr>
          <w:type w:val="nextPage"/>
          <w:pgSz w:h="15840" w:w="12240" w:orient="portrait"/>
          <w:pgMar w:bottom="280" w:top="1480" w:left="1280" w:right="1720" w:header="720" w:footer="720"/>
        </w:sectPr>
      </w:pPr>
      <w:r w:rsidDel="00000000" w:rsidR="00000000" w:rsidRPr="00000000">
        <w:rPr>
          <w:sz w:val="28"/>
          <w:szCs w:val="28"/>
          <w:rtl w:val="0"/>
        </w:rPr>
        <w:t xml:space="preserve">Va veni o zi în care – 82</w:t>
      </w:r>
    </w:p>
    <w:p w:rsidR="00000000" w:rsidDel="00000000" w:rsidP="00000000" w:rsidRDefault="00000000" w:rsidRPr="00000000" w14:paraId="0000035D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before="8" w:line="28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before="24" w:line="300" w:lineRule="auto"/>
        <w:ind w:left="3800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VIAŢA CREŞTINĂ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before="2" w:line="100" w:lineRule="auto"/>
        <w:rPr>
          <w:sz w:val="10"/>
          <w:szCs w:val="10"/>
        </w:rPr>
        <w:sectPr>
          <w:type w:val="nextPage"/>
          <w:pgSz w:h="15840" w:w="12240" w:orient="portrait"/>
          <w:pgMar w:bottom="280" w:top="1480" w:left="1320" w:right="168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before="24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’Naintea Domnului eu vin – 113</w:t>
      </w:r>
    </w:p>
    <w:p w:rsidR="00000000" w:rsidDel="00000000" w:rsidP="00000000" w:rsidRDefault="00000000" w:rsidRPr="00000000" w14:paraId="00000362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 plătit un preţ – 33</w:t>
      </w:r>
    </w:p>
    <w:p w:rsidR="00000000" w:rsidDel="00000000" w:rsidP="00000000" w:rsidRDefault="00000000" w:rsidRPr="00000000" w14:paraId="00000363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Am înţeles că pe pământ – 151</w:t>
      </w:r>
    </w:p>
    <w:p w:rsidR="00000000" w:rsidDel="00000000" w:rsidP="00000000" w:rsidRDefault="00000000" w:rsidRPr="00000000" w14:paraId="00000364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Astăzi vin, bunule Tată – 294</w:t>
      </w:r>
    </w:p>
    <w:p w:rsidR="00000000" w:rsidDel="00000000" w:rsidP="00000000" w:rsidRDefault="00000000" w:rsidRPr="00000000" w14:paraId="00000365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Binecuvântată-i viaţa – 161</w:t>
      </w:r>
    </w:p>
    <w:p w:rsidR="00000000" w:rsidDel="00000000" w:rsidP="00000000" w:rsidRDefault="00000000" w:rsidRPr="00000000" w14:paraId="00000366">
      <w:pPr>
        <w:spacing w:line="320" w:lineRule="auto"/>
        <w:ind w:left="106" w:right="-4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Binecuvântări mă înconjoară – 155</w:t>
      </w:r>
    </w:p>
    <w:p w:rsidR="00000000" w:rsidDel="00000000" w:rsidP="00000000" w:rsidRDefault="00000000" w:rsidRPr="00000000" w14:paraId="00000367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Când prin lume umblam – 48</w:t>
      </w:r>
    </w:p>
    <w:p w:rsidR="00000000" w:rsidDel="00000000" w:rsidP="00000000" w:rsidRDefault="00000000" w:rsidRPr="00000000" w14:paraId="00000368">
      <w:pPr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Dă-ne putere – 263</w:t>
      </w:r>
    </w:p>
    <w:p w:rsidR="00000000" w:rsidDel="00000000" w:rsidP="00000000" w:rsidRDefault="00000000" w:rsidRPr="00000000" w14:paraId="00000369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Doamne, astăzi vin – 20</w:t>
      </w:r>
    </w:p>
    <w:p w:rsidR="00000000" w:rsidDel="00000000" w:rsidP="00000000" w:rsidRDefault="00000000" w:rsidRPr="00000000" w14:paraId="0000036A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Domnul m-a găsit – 168</w:t>
      </w:r>
    </w:p>
    <w:p w:rsidR="00000000" w:rsidDel="00000000" w:rsidP="00000000" w:rsidRDefault="00000000" w:rsidRPr="00000000" w14:paraId="0000036B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Domnul să fie desfătarea ta – 47</w:t>
      </w:r>
    </w:p>
    <w:p w:rsidR="00000000" w:rsidDel="00000000" w:rsidP="00000000" w:rsidRDefault="00000000" w:rsidRPr="00000000" w14:paraId="0000036C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Este-un drum plin de lumină – 76</w:t>
      </w:r>
    </w:p>
    <w:p w:rsidR="00000000" w:rsidDel="00000000" w:rsidP="00000000" w:rsidRDefault="00000000" w:rsidRPr="00000000" w14:paraId="0000036D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sunt un om – 111</w:t>
      </w:r>
    </w:p>
    <w:p w:rsidR="00000000" w:rsidDel="00000000" w:rsidP="00000000" w:rsidRDefault="00000000" w:rsidRPr="00000000" w14:paraId="0000036E">
      <w:pPr>
        <w:spacing w:line="320" w:lineRule="auto"/>
        <w:ind w:left="106" w:right="-62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 orice suflet e-un tainic dor – 313</w:t>
      </w:r>
    </w:p>
    <w:p w:rsidR="00000000" w:rsidDel="00000000" w:rsidP="00000000" w:rsidRDefault="00000000" w:rsidRPr="00000000" w14:paraId="0000036F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Însingurat căutam – 141</w:t>
      </w:r>
    </w:p>
    <w:p w:rsidR="00000000" w:rsidDel="00000000" w:rsidP="00000000" w:rsidRDefault="00000000" w:rsidRPr="00000000" w14:paraId="00000370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Învaţă-mă să-nfăptuiesc – 214</w:t>
      </w:r>
    </w:p>
    <w:p w:rsidR="00000000" w:rsidDel="00000000" w:rsidP="00000000" w:rsidRDefault="00000000" w:rsidRPr="00000000" w14:paraId="00000371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Leagă-ne, Doamne – 85</w:t>
      </w:r>
    </w:p>
    <w:p w:rsidR="00000000" w:rsidDel="00000000" w:rsidP="00000000" w:rsidRDefault="00000000" w:rsidRPr="00000000" w14:paraId="00000372">
      <w:pPr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Lumina ce-i aprinsă – 325</w:t>
      </w:r>
    </w:p>
    <w:p w:rsidR="00000000" w:rsidDel="00000000" w:rsidP="00000000" w:rsidRDefault="00000000" w:rsidRPr="00000000" w14:paraId="00000373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Noi urmăm voioşi – 55</w:t>
      </w:r>
    </w:p>
    <w:p w:rsidR="00000000" w:rsidDel="00000000" w:rsidP="00000000" w:rsidRDefault="00000000" w:rsidRPr="00000000" w14:paraId="00000374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 lăsa să treacă vremea – 355</w:t>
      </w:r>
    </w:p>
    <w:p w:rsidR="00000000" w:rsidDel="00000000" w:rsidP="00000000" w:rsidRDefault="00000000" w:rsidRPr="00000000" w14:paraId="00000375">
      <w:pPr>
        <w:spacing w:before="24" w:lineRule="auto"/>
        <w:rPr>
          <w:sz w:val="28"/>
          <w:szCs w:val="28"/>
        </w:rPr>
      </w:pPr>
      <w:r w:rsidDel="00000000" w:rsidR="00000000" w:rsidRPr="00000000">
        <w:br w:type="column"/>
      </w:r>
      <w:r w:rsidDel="00000000" w:rsidR="00000000" w:rsidRPr="00000000">
        <w:rPr>
          <w:sz w:val="28"/>
          <w:szCs w:val="28"/>
          <w:rtl w:val="0"/>
        </w:rPr>
        <w:t xml:space="preserve">Nu se poate-ajunge-n ceruri – 265</w:t>
      </w:r>
    </w:p>
    <w:p w:rsidR="00000000" w:rsidDel="00000000" w:rsidP="00000000" w:rsidRDefault="00000000" w:rsidRPr="00000000" w14:paraId="00000376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 inimă curată – 343</w:t>
      </w:r>
    </w:p>
    <w:p w:rsidR="00000000" w:rsidDel="00000000" w:rsidP="00000000" w:rsidRDefault="00000000" w:rsidRPr="00000000" w14:paraId="00000377">
      <w:pPr>
        <w:spacing w:before="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O, Doamne-Ţi mulţumesc frumos – 78</w:t>
      </w:r>
    </w:p>
    <w:p w:rsidR="00000000" w:rsidDel="00000000" w:rsidP="00000000" w:rsidRDefault="00000000" w:rsidRPr="00000000" w14:paraId="00000378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 calea aspră-a vieţii – 109</w:t>
      </w:r>
    </w:p>
    <w:p w:rsidR="00000000" w:rsidDel="00000000" w:rsidP="00000000" w:rsidRDefault="00000000" w:rsidRPr="00000000" w14:paraId="00000379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 pământ avem o luptă – 43</w:t>
      </w:r>
    </w:p>
    <w:p w:rsidR="00000000" w:rsidDel="00000000" w:rsidP="00000000" w:rsidRDefault="00000000" w:rsidRPr="00000000" w14:paraId="0000037A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Pentru noi s-a ivit mântuirea – 75</w:t>
      </w:r>
    </w:p>
    <w:p w:rsidR="00000000" w:rsidDel="00000000" w:rsidP="00000000" w:rsidRDefault="00000000" w:rsidRPr="00000000" w14:paraId="0000037B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Pentru Tine vreau să trăiesc – 116</w:t>
      </w:r>
    </w:p>
    <w:p w:rsidR="00000000" w:rsidDel="00000000" w:rsidP="00000000" w:rsidRDefault="00000000" w:rsidRPr="00000000" w14:paraId="000003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Pentru Tine vreau, Isuse – 292</w:t>
      </w:r>
    </w:p>
    <w:p w:rsidR="00000000" w:rsidDel="00000000" w:rsidP="00000000" w:rsidRDefault="00000000" w:rsidRPr="00000000" w14:paraId="0000037D">
      <w:pPr>
        <w:spacing w:before="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Răspândeşte lumină – 71</w:t>
      </w:r>
    </w:p>
    <w:p w:rsidR="00000000" w:rsidDel="00000000" w:rsidP="00000000" w:rsidRDefault="00000000" w:rsidRPr="00000000" w14:paraId="0000037E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Roagă-te fără-ncetare – 302</w:t>
      </w:r>
    </w:p>
    <w:p w:rsidR="00000000" w:rsidDel="00000000" w:rsidP="00000000" w:rsidRDefault="00000000" w:rsidRPr="00000000" w14:paraId="0000037F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Să sfinţim pe Dumnezeu – 298</w:t>
      </w:r>
    </w:p>
    <w:p w:rsidR="00000000" w:rsidDel="00000000" w:rsidP="00000000" w:rsidRDefault="00000000" w:rsidRPr="00000000" w14:paraId="00000380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Schimbă-mi inima – 213</w:t>
      </w:r>
    </w:p>
    <w:p w:rsidR="00000000" w:rsidDel="00000000" w:rsidP="00000000" w:rsidRDefault="00000000" w:rsidRPr="00000000" w14:paraId="00000381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Sfânt Cuvânt din veşnicii – 336</w:t>
      </w:r>
    </w:p>
    <w:p w:rsidR="00000000" w:rsidDel="00000000" w:rsidP="00000000" w:rsidRDefault="00000000" w:rsidRPr="00000000" w14:paraId="00000382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Sfinţenia Ta, sfinţenia Ta – 354</w:t>
      </w:r>
    </w:p>
    <w:p w:rsidR="00000000" w:rsidDel="00000000" w:rsidP="00000000" w:rsidRDefault="00000000" w:rsidRPr="00000000" w14:paraId="00000383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Stăpâneşte-mă Isuse – 329</w:t>
      </w:r>
    </w:p>
    <w:p w:rsidR="00000000" w:rsidDel="00000000" w:rsidP="00000000" w:rsidRDefault="00000000" w:rsidRPr="00000000" w14:paraId="00000384">
      <w:pPr>
        <w:spacing w:before="2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Sunt mântuit – 167</w:t>
      </w:r>
    </w:p>
    <w:p w:rsidR="00000000" w:rsidDel="00000000" w:rsidP="00000000" w:rsidRDefault="00000000" w:rsidRPr="00000000" w14:paraId="00000385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Sunt un pribeag fără de ţară – 331</w:t>
      </w:r>
    </w:p>
    <w:p w:rsidR="00000000" w:rsidDel="00000000" w:rsidP="00000000" w:rsidRDefault="00000000" w:rsidRPr="00000000" w14:paraId="000003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Tată, noi vrem ca slava Ta – 281</w:t>
      </w:r>
    </w:p>
    <w:p w:rsidR="00000000" w:rsidDel="00000000" w:rsidP="00000000" w:rsidRDefault="00000000" w:rsidRPr="00000000" w14:paraId="00000387">
      <w:pPr>
        <w:spacing w:line="32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 doresc doar pe Tine, Isuse – 130</w:t>
      </w:r>
    </w:p>
    <w:p w:rsidR="00000000" w:rsidDel="00000000" w:rsidP="00000000" w:rsidRDefault="00000000" w:rsidRPr="00000000" w14:paraId="00000388">
      <w:pPr>
        <w:spacing w:line="320" w:lineRule="auto"/>
        <w:rPr>
          <w:sz w:val="28"/>
          <w:szCs w:val="28"/>
        </w:rPr>
        <w:sectPr>
          <w:type w:val="continuous"/>
          <w:pgSz w:h="15840" w:w="12240" w:orient="portrait"/>
          <w:pgMar w:bottom="280" w:top="1440" w:left="1320" w:right="1680" w:header="720" w:footer="720"/>
          <w:cols w:equalWidth="0" w:num="2">
            <w:col w:space="697" w:w="4271.5"/>
            <w:col w:space="0" w:w="4271.5"/>
          </w:cols>
        </w:sectPr>
      </w:pPr>
      <w:r w:rsidDel="00000000" w:rsidR="00000000" w:rsidRPr="00000000">
        <w:rPr>
          <w:sz w:val="28"/>
          <w:szCs w:val="28"/>
          <w:rtl w:val="0"/>
        </w:rPr>
        <w:t xml:space="preserve">Viaţa mi-era tristă – 53</w:t>
      </w:r>
    </w:p>
    <w:p w:rsidR="00000000" w:rsidDel="00000000" w:rsidP="00000000" w:rsidRDefault="00000000" w:rsidRPr="00000000" w14:paraId="00000389">
      <w:pPr>
        <w:spacing w:before="60" w:lineRule="auto"/>
        <w:ind w:left="106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TINERET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before="1" w:line="12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Eu sunt tânăr şi voios – 128</w:t>
      </w:r>
    </w:p>
    <w:p w:rsidR="00000000" w:rsidDel="00000000" w:rsidP="00000000" w:rsidRDefault="00000000" w:rsidRPr="00000000" w14:paraId="0000038D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Isuse, Lumina lumii – 220</w:t>
      </w:r>
    </w:p>
    <w:p w:rsidR="00000000" w:rsidDel="00000000" w:rsidP="00000000" w:rsidRDefault="00000000" w:rsidRPr="00000000" w14:paraId="0000038E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Pân’ focul dragostei mai arde – 149</w:t>
      </w:r>
    </w:p>
    <w:p w:rsidR="00000000" w:rsidDel="00000000" w:rsidP="00000000" w:rsidRDefault="00000000" w:rsidRPr="00000000" w14:paraId="0000038F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Tineret creştin – 101</w:t>
      </w:r>
    </w:p>
    <w:p w:rsidR="00000000" w:rsidDel="00000000" w:rsidP="00000000" w:rsidRDefault="00000000" w:rsidRPr="00000000" w14:paraId="00000390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Tinereţe, tinereţe – 285</w:t>
      </w:r>
    </w:p>
    <w:p w:rsidR="00000000" w:rsidDel="00000000" w:rsidP="00000000" w:rsidRDefault="00000000" w:rsidRPr="00000000" w14:paraId="00000391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Tinerii lui Isus – 238</w:t>
      </w:r>
    </w:p>
    <w:p w:rsidR="00000000" w:rsidDel="00000000" w:rsidP="00000000" w:rsidRDefault="00000000" w:rsidRPr="00000000" w14:paraId="00000392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Viaţă tinerească – 236</w:t>
      </w:r>
    </w:p>
    <w:p w:rsidR="00000000" w:rsidDel="00000000" w:rsidP="00000000" w:rsidRDefault="00000000" w:rsidRPr="00000000" w14:paraId="00000393">
      <w:pPr>
        <w:spacing w:before="4" w:line="12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ind w:left="106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CREAŢIE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before="1" w:line="12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Domnul a creat – 193</w:t>
      </w:r>
    </w:p>
    <w:p w:rsidR="00000000" w:rsidDel="00000000" w:rsidP="00000000" w:rsidRDefault="00000000" w:rsidRPr="00000000" w14:paraId="00000399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E-o minune când soarele-apune – 234</w:t>
      </w:r>
    </w:p>
    <w:p w:rsidR="00000000" w:rsidDel="00000000" w:rsidP="00000000" w:rsidRDefault="00000000" w:rsidRPr="00000000" w14:paraId="0000039A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Mare eşti Doamne – 105</w:t>
      </w:r>
    </w:p>
    <w:p w:rsidR="00000000" w:rsidDel="00000000" w:rsidP="00000000" w:rsidRDefault="00000000" w:rsidRPr="00000000" w14:paraId="0000039B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Munţi înalţi semeţi – 257</w:t>
      </w:r>
    </w:p>
    <w:p w:rsidR="00000000" w:rsidDel="00000000" w:rsidP="00000000" w:rsidRDefault="00000000" w:rsidRPr="00000000" w14:paraId="0000039C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Priviţi în jur – 295</w:t>
      </w:r>
    </w:p>
    <w:p w:rsidR="00000000" w:rsidDel="00000000" w:rsidP="00000000" w:rsidRDefault="00000000" w:rsidRPr="00000000" w14:paraId="0000039D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Te-am găsit în flori şi-n stele – 153</w:t>
      </w:r>
    </w:p>
    <w:p w:rsidR="00000000" w:rsidDel="00000000" w:rsidP="00000000" w:rsidRDefault="00000000" w:rsidRPr="00000000" w14:paraId="0000039E">
      <w:pPr>
        <w:spacing w:line="320" w:lineRule="auto"/>
        <w:ind w:left="106" w:firstLine="0"/>
        <w:rPr>
          <w:sz w:val="28"/>
          <w:szCs w:val="28"/>
        </w:rPr>
        <w:sectPr>
          <w:type w:val="nextPage"/>
          <w:pgSz w:h="15840" w:w="12240" w:orient="portrait"/>
          <w:pgMar w:bottom="280" w:top="1380" w:left="1320" w:right="1720" w:header="720" w:footer="720"/>
        </w:sectPr>
      </w:pPr>
      <w:r w:rsidDel="00000000" w:rsidR="00000000" w:rsidRPr="00000000">
        <w:rPr>
          <w:sz w:val="28"/>
          <w:szCs w:val="28"/>
          <w:rtl w:val="0"/>
        </w:rPr>
        <w:t xml:space="preserve">Te-am găsit pe munţii înalţi – 248</w:t>
      </w:r>
    </w:p>
    <w:p w:rsidR="00000000" w:rsidDel="00000000" w:rsidP="00000000" w:rsidRDefault="00000000" w:rsidRPr="00000000" w14:paraId="0000039F">
      <w:pPr>
        <w:spacing w:line="200" w:lineRule="auto"/>
        <w:rPr/>
        <w:sectPr>
          <w:type w:val="nextPage"/>
          <w:pgSz w:h="15840" w:w="12240" w:orient="portrait"/>
          <w:pgMar w:bottom="0" w:top="0" w:left="0" w:right="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before="60" w:lineRule="auto"/>
        <w:ind w:left="106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CUPRINS – COLINDE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before="1" w:line="12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Astăzi un copil ni S-a născut – 15</w:t>
      </w:r>
    </w:p>
    <w:p w:rsidR="00000000" w:rsidDel="00000000" w:rsidP="00000000" w:rsidRDefault="00000000" w:rsidRPr="00000000" w14:paraId="000003A4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Azi s-a născut, în Betleem – 32</w:t>
      </w:r>
    </w:p>
    <w:p w:rsidR="00000000" w:rsidDel="00000000" w:rsidP="00000000" w:rsidRDefault="00000000" w:rsidRPr="00000000" w14:paraId="000003A5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Bucuraţi-vă de vestea bună – 16</w:t>
      </w:r>
    </w:p>
    <w:p w:rsidR="00000000" w:rsidDel="00000000" w:rsidP="00000000" w:rsidRDefault="00000000" w:rsidRPr="00000000" w14:paraId="000003A6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Când în lume suferinţa era la culme – 25</w:t>
      </w:r>
    </w:p>
    <w:p w:rsidR="00000000" w:rsidDel="00000000" w:rsidP="00000000" w:rsidRDefault="00000000" w:rsidRPr="00000000" w14:paraId="000003A7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Când noaptea lin coboară – 11</w:t>
      </w:r>
    </w:p>
    <w:p w:rsidR="00000000" w:rsidDel="00000000" w:rsidP="00000000" w:rsidRDefault="00000000" w:rsidRPr="00000000" w14:paraId="000003A8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Colindă, colindă – 31</w:t>
      </w:r>
    </w:p>
    <w:p w:rsidR="00000000" w:rsidDel="00000000" w:rsidP="00000000" w:rsidRDefault="00000000" w:rsidRPr="00000000" w14:paraId="000003A9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Da, S-a născut – 20</w:t>
      </w:r>
    </w:p>
    <w:p w:rsidR="00000000" w:rsidDel="00000000" w:rsidP="00000000" w:rsidRDefault="00000000" w:rsidRPr="00000000" w14:paraId="000003AA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Demult profeţii – 9</w:t>
      </w:r>
    </w:p>
    <w:p w:rsidR="00000000" w:rsidDel="00000000" w:rsidP="00000000" w:rsidRDefault="00000000" w:rsidRPr="00000000" w14:paraId="000003AB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Departe-ntr-o iesle – 3</w:t>
      </w:r>
    </w:p>
    <w:p w:rsidR="00000000" w:rsidDel="00000000" w:rsidP="00000000" w:rsidRDefault="00000000" w:rsidRPr="00000000" w14:paraId="000003AC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Din cerul sfânt – 26</w:t>
      </w:r>
    </w:p>
    <w:p w:rsidR="00000000" w:rsidDel="00000000" w:rsidP="00000000" w:rsidRDefault="00000000" w:rsidRPr="00000000" w14:paraId="000003AD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Dintre cetele de îngeri – 21</w:t>
      </w:r>
    </w:p>
    <w:p w:rsidR="00000000" w:rsidDel="00000000" w:rsidP="00000000" w:rsidRDefault="00000000" w:rsidRPr="00000000" w14:paraId="000003AE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Doi părinţi – 19</w:t>
      </w:r>
    </w:p>
    <w:p w:rsidR="00000000" w:rsidDel="00000000" w:rsidP="00000000" w:rsidRDefault="00000000" w:rsidRPr="00000000" w14:paraId="000003AF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noapte în Iudea – 24</w:t>
      </w:r>
    </w:p>
    <w:p w:rsidR="00000000" w:rsidDel="00000000" w:rsidP="00000000" w:rsidRDefault="00000000" w:rsidRPr="00000000" w14:paraId="000003B0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 această noapte sfântă – 30</w:t>
      </w:r>
    </w:p>
    <w:p w:rsidR="00000000" w:rsidDel="00000000" w:rsidP="00000000" w:rsidRDefault="00000000" w:rsidRPr="00000000" w14:paraId="000003B1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 Betleem e noapte – 22</w:t>
      </w:r>
    </w:p>
    <w:p w:rsidR="00000000" w:rsidDel="00000000" w:rsidP="00000000" w:rsidRDefault="00000000" w:rsidRPr="00000000" w14:paraId="000003B2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 Betleem e noapte liniştită – 2</w:t>
      </w:r>
    </w:p>
    <w:p w:rsidR="00000000" w:rsidDel="00000000" w:rsidP="00000000" w:rsidRDefault="00000000" w:rsidRPr="00000000" w14:paraId="000003B3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color w:val="313131"/>
          <w:sz w:val="28"/>
          <w:szCs w:val="28"/>
          <w:rtl w:val="0"/>
        </w:rPr>
        <w:t xml:space="preserve">În lumea noastră a venit – 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 oraşul Betleem – 18</w:t>
      </w:r>
    </w:p>
    <w:p w:rsidR="00000000" w:rsidDel="00000000" w:rsidP="00000000" w:rsidRDefault="00000000" w:rsidRPr="00000000" w14:paraId="000003B5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 oraşul Nazaret – 12</w:t>
      </w:r>
    </w:p>
    <w:p w:rsidR="00000000" w:rsidDel="00000000" w:rsidP="00000000" w:rsidRDefault="00000000" w:rsidRPr="00000000" w14:paraId="000003B6">
      <w:pPr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Îngerii din ceruri cântă – 13</w:t>
      </w:r>
    </w:p>
    <w:p w:rsidR="00000000" w:rsidDel="00000000" w:rsidP="00000000" w:rsidRDefault="00000000" w:rsidRPr="00000000" w14:paraId="000003B7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Într-o iesle doarme Isus – 14</w:t>
      </w:r>
    </w:p>
    <w:p w:rsidR="00000000" w:rsidDel="00000000" w:rsidP="00000000" w:rsidRDefault="00000000" w:rsidRPr="00000000" w14:paraId="000003B8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Într-o iesle, într-un grajd din Betleem – 1</w:t>
      </w:r>
    </w:p>
    <w:p w:rsidR="00000000" w:rsidDel="00000000" w:rsidP="00000000" w:rsidRDefault="00000000" w:rsidRPr="00000000" w14:paraId="000003B9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Lasă-ţi inima – 29</w:t>
      </w:r>
    </w:p>
    <w:p w:rsidR="00000000" w:rsidDel="00000000" w:rsidP="00000000" w:rsidRDefault="00000000" w:rsidRPr="00000000" w14:paraId="000003BA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Nu a fost şi nu va fi vreodată – 7</w:t>
      </w:r>
    </w:p>
    <w:p w:rsidR="00000000" w:rsidDel="00000000" w:rsidP="00000000" w:rsidRDefault="00000000" w:rsidRPr="00000000" w14:paraId="000003BB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O, ce veste îmbucurătoare – 8</w:t>
      </w:r>
    </w:p>
    <w:p w:rsidR="00000000" w:rsidDel="00000000" w:rsidP="00000000" w:rsidRDefault="00000000" w:rsidRPr="00000000" w14:paraId="000003BC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Păstorii-n câmp – 17</w:t>
      </w:r>
    </w:p>
    <w:p w:rsidR="00000000" w:rsidDel="00000000" w:rsidP="00000000" w:rsidRDefault="00000000" w:rsidRPr="00000000" w14:paraId="000003BD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Pentru noi Isus Hristos – 10</w:t>
      </w:r>
    </w:p>
    <w:p w:rsidR="00000000" w:rsidDel="00000000" w:rsidP="00000000" w:rsidRDefault="00000000" w:rsidRPr="00000000" w14:paraId="000003BE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Peste tot se-aud colinzi – 23</w:t>
      </w:r>
    </w:p>
    <w:p w:rsidR="00000000" w:rsidDel="00000000" w:rsidP="00000000" w:rsidRDefault="00000000" w:rsidRPr="00000000" w14:paraId="000003BF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S-a născut un Împărat – 5</w:t>
      </w:r>
    </w:p>
    <w:p w:rsidR="00000000" w:rsidDel="00000000" w:rsidP="00000000" w:rsidRDefault="00000000" w:rsidRPr="00000000" w14:paraId="000003C0">
      <w:pPr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Steaua de la Răsărit – 4</w:t>
      </w:r>
    </w:p>
    <w:p w:rsidR="00000000" w:rsidDel="00000000" w:rsidP="00000000" w:rsidRDefault="00000000" w:rsidRPr="00000000" w14:paraId="000003C1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Vestea bună din cer – 27</w:t>
      </w:r>
    </w:p>
    <w:p w:rsidR="00000000" w:rsidDel="00000000" w:rsidP="00000000" w:rsidRDefault="00000000" w:rsidRPr="00000000" w14:paraId="000003C2">
      <w:pPr>
        <w:spacing w:line="320" w:lineRule="auto"/>
        <w:ind w:left="106" w:firstLine="0"/>
        <w:rPr>
          <w:sz w:val="28"/>
          <w:szCs w:val="28"/>
        </w:rPr>
        <w:sectPr>
          <w:type w:val="nextPage"/>
          <w:pgSz w:h="15840" w:w="12240" w:orient="portrait"/>
          <w:pgMar w:bottom="280" w:top="1380" w:left="1320" w:right="1720" w:header="720" w:footer="720"/>
        </w:sectPr>
      </w:pPr>
      <w:r w:rsidDel="00000000" w:rsidR="00000000" w:rsidRPr="00000000">
        <w:rPr>
          <w:sz w:val="28"/>
          <w:szCs w:val="28"/>
          <w:rtl w:val="0"/>
        </w:rPr>
        <w:t xml:space="preserve">Vestea bună îngerii-au adus – 6</w:t>
      </w:r>
    </w:p>
    <w:p w:rsidR="00000000" w:rsidDel="00000000" w:rsidP="00000000" w:rsidRDefault="00000000" w:rsidRPr="00000000" w14:paraId="000003C3">
      <w:pPr>
        <w:spacing w:line="200" w:lineRule="auto"/>
        <w:rPr/>
        <w:sectPr>
          <w:type w:val="nextPage"/>
          <w:pgSz w:h="15840" w:w="12240" w:orient="portrait"/>
          <w:pgMar w:bottom="0" w:top="0" w:left="0" w:right="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before="60" w:lineRule="auto"/>
        <w:ind w:left="106" w:firstLine="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CUPRINS – NUNTĂ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before="1" w:line="12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lin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Azi e o zi de sărbătoare – 17</w:t>
      </w:r>
    </w:p>
    <w:p w:rsidR="00000000" w:rsidDel="00000000" w:rsidP="00000000" w:rsidRDefault="00000000" w:rsidRPr="00000000" w14:paraId="000003C8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Bine-aţi venit azi la altar – 1</w:t>
      </w:r>
    </w:p>
    <w:p w:rsidR="00000000" w:rsidDel="00000000" w:rsidP="00000000" w:rsidRDefault="00000000" w:rsidRPr="00000000" w14:paraId="000003C9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Binecuvântată-i nunta – 18</w:t>
      </w:r>
    </w:p>
    <w:p w:rsidR="00000000" w:rsidDel="00000000" w:rsidP="00000000" w:rsidRDefault="00000000" w:rsidRPr="00000000" w14:paraId="000003CA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Bucurie sfântă – 23</w:t>
      </w:r>
    </w:p>
    <w:p w:rsidR="00000000" w:rsidDel="00000000" w:rsidP="00000000" w:rsidRDefault="00000000" w:rsidRPr="00000000" w14:paraId="000003CB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 doi trandafiri – 5</w:t>
      </w:r>
    </w:p>
    <w:p w:rsidR="00000000" w:rsidDel="00000000" w:rsidP="00000000" w:rsidRDefault="00000000" w:rsidRPr="00000000" w14:paraId="000003CC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 frumoasă eşti, iubito – 3</w:t>
      </w:r>
    </w:p>
    <w:p w:rsidR="00000000" w:rsidDel="00000000" w:rsidP="00000000" w:rsidRDefault="00000000" w:rsidRPr="00000000" w14:paraId="000003CD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Doi tineri în grădină – 9</w:t>
      </w:r>
    </w:p>
    <w:p w:rsidR="00000000" w:rsidDel="00000000" w:rsidP="00000000" w:rsidRDefault="00000000" w:rsidRPr="00000000" w14:paraId="000003CE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Două mâini astăzi – 11</w:t>
      </w:r>
    </w:p>
    <w:p w:rsidR="00000000" w:rsidDel="00000000" w:rsidP="00000000" w:rsidRDefault="00000000" w:rsidRPr="00000000" w14:paraId="000003CF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Dragoste, dragoste – 19</w:t>
      </w:r>
    </w:p>
    <w:p w:rsidR="00000000" w:rsidDel="00000000" w:rsidP="00000000" w:rsidRDefault="00000000" w:rsidRPr="00000000" w14:paraId="000003D0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Dragostea, e din Dumnezeu – 25</w:t>
      </w:r>
    </w:p>
    <w:p w:rsidR="00000000" w:rsidDel="00000000" w:rsidP="00000000" w:rsidRDefault="00000000" w:rsidRPr="00000000" w14:paraId="000003D1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Fericiţi aţi pornit pe cărare – 13</w:t>
      </w:r>
    </w:p>
    <w:p w:rsidR="00000000" w:rsidDel="00000000" w:rsidP="00000000" w:rsidRDefault="00000000" w:rsidRPr="00000000" w14:paraId="000003D2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Iată ziua ce-aţi cerut-o – 15</w:t>
      </w:r>
    </w:p>
    <w:p w:rsidR="00000000" w:rsidDel="00000000" w:rsidP="00000000" w:rsidRDefault="00000000" w:rsidRPr="00000000" w14:paraId="000003D3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Iubiţii noştri miri – 7</w:t>
      </w:r>
    </w:p>
    <w:p w:rsidR="00000000" w:rsidDel="00000000" w:rsidP="00000000" w:rsidRDefault="00000000" w:rsidRPr="00000000" w14:paraId="000003D4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nunta voastră – 20</w:t>
      </w:r>
    </w:p>
    <w:p w:rsidR="00000000" w:rsidDel="00000000" w:rsidP="00000000" w:rsidRDefault="00000000" w:rsidRPr="00000000" w14:paraId="000003D5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o nuntă eşti chemat – 24</w:t>
      </w:r>
    </w:p>
    <w:p w:rsidR="00000000" w:rsidDel="00000000" w:rsidP="00000000" w:rsidRDefault="00000000" w:rsidRPr="00000000" w14:paraId="000003D6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’Naintea Ta păşesc acum – 6</w:t>
      </w:r>
    </w:p>
    <w:p w:rsidR="00000000" w:rsidDel="00000000" w:rsidP="00000000" w:rsidRDefault="00000000" w:rsidRPr="00000000" w14:paraId="000003D7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Noi, fraţii voştri – 2</w:t>
      </w:r>
    </w:p>
    <w:p w:rsidR="00000000" w:rsidDel="00000000" w:rsidP="00000000" w:rsidRDefault="00000000" w:rsidRPr="00000000" w14:paraId="000003D8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 drumul vieţii azi – 12</w:t>
      </w:r>
    </w:p>
    <w:p w:rsidR="00000000" w:rsidDel="00000000" w:rsidP="00000000" w:rsidRDefault="00000000" w:rsidRPr="00000000" w14:paraId="000003D9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 un drum nou ei pornesc – 10</w:t>
      </w:r>
    </w:p>
    <w:p w:rsidR="00000000" w:rsidDel="00000000" w:rsidP="00000000" w:rsidRDefault="00000000" w:rsidRPr="00000000" w14:paraId="000003DA">
      <w:pPr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Revarsă, Doamne, binecuvântarea Ta – 16</w:t>
      </w:r>
    </w:p>
    <w:p w:rsidR="00000000" w:rsidDel="00000000" w:rsidP="00000000" w:rsidRDefault="00000000" w:rsidRPr="00000000" w14:paraId="000003DB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Să vă iubiţi cu-o dragoste preasfântă – 22</w:t>
      </w:r>
    </w:p>
    <w:p w:rsidR="00000000" w:rsidDel="00000000" w:rsidP="00000000" w:rsidRDefault="00000000" w:rsidRPr="00000000" w14:paraId="000003DC">
      <w:pPr>
        <w:spacing w:before="2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Se-aud din depărtări cântând – 4</w:t>
      </w:r>
    </w:p>
    <w:p w:rsidR="00000000" w:rsidDel="00000000" w:rsidP="00000000" w:rsidRDefault="00000000" w:rsidRPr="00000000" w14:paraId="000003DD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 buchet din grădina Domnului – 21</w:t>
      </w:r>
    </w:p>
    <w:p w:rsidR="00000000" w:rsidDel="00000000" w:rsidP="00000000" w:rsidRDefault="00000000" w:rsidRPr="00000000" w14:paraId="000003DE">
      <w:pPr>
        <w:spacing w:line="320" w:lineRule="auto"/>
        <w:ind w:left="10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 chip de lut – 8</w:t>
      </w:r>
    </w:p>
    <w:p w:rsidR="00000000" w:rsidDel="00000000" w:rsidP="00000000" w:rsidRDefault="00000000" w:rsidRPr="00000000" w14:paraId="000003DF">
      <w:pPr>
        <w:spacing w:line="320" w:lineRule="auto"/>
        <w:ind w:left="106" w:firstLine="0"/>
        <w:rPr>
          <w:sz w:val="28"/>
          <w:szCs w:val="28"/>
        </w:rPr>
        <w:sectPr>
          <w:type w:val="nextPage"/>
          <w:pgSz w:h="15840" w:w="12240" w:orient="portrait"/>
          <w:pgMar w:bottom="280" w:top="1380" w:left="1320" w:right="1720" w:header="720" w:footer="720"/>
        </w:sectPr>
      </w:pPr>
      <w:r w:rsidDel="00000000" w:rsidR="00000000" w:rsidRPr="00000000">
        <w:rPr>
          <w:sz w:val="28"/>
          <w:szCs w:val="28"/>
          <w:rtl w:val="0"/>
        </w:rPr>
        <w:t xml:space="preserve">V-aţi rugat să vină clipa – 14</w:t>
      </w:r>
    </w:p>
    <w:p w:rsidR="00000000" w:rsidDel="00000000" w:rsidP="00000000" w:rsidRDefault="00000000" w:rsidRPr="00000000" w14:paraId="000003E0">
      <w:pPr>
        <w:spacing w:line="20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0" w:top="0" w:left="0" w:right="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720" w:hanging="720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1440" w:hanging="720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2160" w:hanging="720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2880" w:hanging="720"/>
    </w:pPr>
    <w:rPr>
      <w:rFonts w:ascii="Calibri" w:cs="Calibri" w:eastAsia="Calibri" w:hAnsi="Calibri"/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3600" w:hanging="720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4320" w:hanging="720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B3490"/>
  </w:style>
  <w:style w:type="paragraph" w:styleId="Heading1">
    <w:name w:val="heading 1"/>
    <w:basedOn w:val="Normal"/>
    <w:next w:val="Normal"/>
    <w:link w:val="Heading1Char"/>
    <w:uiPriority w:val="9"/>
    <w:qFormat w:val="1"/>
    <w:rsid w:val="001B3490"/>
    <w:pPr>
      <w:keepNext w:val="1"/>
      <w:numPr>
        <w:numId w:val="1"/>
      </w:numPr>
      <w:spacing w:after="60" w:before="240"/>
      <w:outlineLvl w:val="0"/>
    </w:pPr>
    <w:rPr>
      <w:rFonts w:asciiTheme="majorHAnsi" w:cstheme="majorBidi" w:eastAsiaTheme="majorEastAsia" w:hAnsiTheme="majorHAnsi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1B3490"/>
    <w:pPr>
      <w:keepNext w:val="1"/>
      <w:numPr>
        <w:ilvl w:val="1"/>
        <w:numId w:val="1"/>
      </w:numPr>
      <w:spacing w:after="60" w:before="240"/>
      <w:outlineLvl w:val="1"/>
    </w:pPr>
    <w:rPr>
      <w:rFonts w:asciiTheme="majorHAnsi" w:cstheme="majorBidi" w:eastAsiaTheme="majorEastAsia" w:hAnsiTheme="majorHAnsi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1B3490"/>
    <w:pPr>
      <w:keepNext w:val="1"/>
      <w:numPr>
        <w:ilvl w:val="2"/>
        <w:numId w:val="1"/>
      </w:numPr>
      <w:spacing w:after="60" w:before="240"/>
      <w:outlineLvl w:val="2"/>
    </w:pPr>
    <w:rPr>
      <w:rFonts w:asciiTheme="majorHAnsi" w:cstheme="majorBidi" w:eastAsiaTheme="majorEastAsia" w:hAnsiTheme="majorHAnsi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1B3490"/>
    <w:pPr>
      <w:keepNext w:val="1"/>
      <w:numPr>
        <w:ilvl w:val="3"/>
        <w:numId w:val="1"/>
      </w:numPr>
      <w:spacing w:after="60" w:before="240"/>
      <w:outlineLvl w:val="3"/>
    </w:pPr>
    <w:rPr>
      <w:rFonts w:asciiTheme="minorHAnsi" w:cstheme="minorBidi" w:eastAsiaTheme="minorEastAsia" w:hAnsiTheme="minorHAns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1B3490"/>
    <w:pPr>
      <w:numPr>
        <w:ilvl w:val="4"/>
        <w:numId w:val="1"/>
      </w:numPr>
      <w:spacing w:after="60" w:before="240"/>
      <w:outlineLvl w:val="4"/>
    </w:pPr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link w:val="Heading6Char"/>
    <w:qFormat w:val="1"/>
    <w:rsid w:val="001B3490"/>
    <w:pPr>
      <w:numPr>
        <w:ilvl w:val="5"/>
        <w:numId w:val="1"/>
      </w:numPr>
      <w:spacing w:after="60" w:before="240"/>
      <w:outlineLvl w:val="5"/>
    </w:pPr>
    <w:rPr>
      <w:b w:val="1"/>
      <w:bCs w:val="1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B3490"/>
    <w:pPr>
      <w:numPr>
        <w:ilvl w:val="6"/>
        <w:numId w:val="1"/>
      </w:numPr>
      <w:spacing w:after="60" w:before="240"/>
      <w:outlineLvl w:val="6"/>
    </w:pPr>
    <w:rPr>
      <w:rFonts w:asciiTheme="minorHAnsi" w:cstheme="minorBidi" w:eastAsiaTheme="minorEastAsia" w:hAnsiTheme="minorHAns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B3490"/>
    <w:pPr>
      <w:numPr>
        <w:ilvl w:val="7"/>
        <w:numId w:val="1"/>
      </w:numPr>
      <w:spacing w:after="60" w:before="240"/>
      <w:outlineLvl w:val="7"/>
    </w:pPr>
    <w:rPr>
      <w:rFonts w:asciiTheme="minorHAnsi" w:cstheme="minorBidi" w:eastAsiaTheme="minorEastAsia" w:hAnsiTheme="minorHAnsi"/>
      <w:i w:val="1"/>
      <w:iCs w:val="1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B3490"/>
    <w:pPr>
      <w:numPr>
        <w:ilvl w:val="8"/>
        <w:numId w:val="1"/>
      </w:numPr>
      <w:spacing w:after="60" w:before="240"/>
      <w:outlineLvl w:val="8"/>
    </w:pPr>
    <w:rPr>
      <w:rFonts w:asciiTheme="majorHAnsi" w:cstheme="majorBidi" w:eastAsiaTheme="majorEastAsia" w:hAnsiTheme="majorHAnsi"/>
      <w:sz w:val="22"/>
      <w:szCs w:val="2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B3490"/>
    <w:rPr>
      <w:rFonts w:asciiTheme="majorHAnsi" w:cstheme="majorBidi" w:eastAsiaTheme="majorEastAsia" w:hAnsiTheme="majorHAnsi"/>
      <w:b w:val="1"/>
      <w:bCs w:val="1"/>
      <w:kern w:val="32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B3490"/>
    <w:rPr>
      <w:rFonts w:asciiTheme="majorHAnsi" w:cstheme="majorBidi" w:eastAsiaTheme="majorEastAsia" w:hAnsiTheme="majorHAnsi"/>
      <w:b w:val="1"/>
      <w:bCs w:val="1"/>
      <w:i w:val="1"/>
      <w:iCs w:val="1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B3490"/>
    <w:rPr>
      <w:rFonts w:asciiTheme="majorHAnsi" w:cstheme="majorBidi" w:eastAsiaTheme="majorEastAsia" w:hAnsiTheme="majorHAnsi"/>
      <w:b w:val="1"/>
      <w:bCs w:val="1"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B3490"/>
    <w:rPr>
      <w:rFonts w:asciiTheme="minorHAnsi" w:cstheme="minorBidi" w:eastAsiaTheme="minorEastAsia" w:hAnsiTheme="minorHAnsi"/>
      <w:b w:val="1"/>
      <w:bCs w:val="1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B3490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</w:rPr>
  </w:style>
  <w:style w:type="character" w:styleId="Heading6Char" w:customStyle="1">
    <w:name w:val="Heading 6 Char"/>
    <w:basedOn w:val="DefaultParagraphFont"/>
    <w:link w:val="Heading6"/>
    <w:rsid w:val="001B3490"/>
    <w:rPr>
      <w:b w:val="1"/>
      <w:bCs w:val="1"/>
      <w:sz w:val="22"/>
      <w:szCs w:val="22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B3490"/>
    <w:rPr>
      <w:rFonts w:asciiTheme="minorHAnsi" w:cstheme="minorBidi" w:eastAsiaTheme="minorEastAsia" w:hAnsiTheme="minorHAnsi"/>
      <w:sz w:val="24"/>
      <w:szCs w:val="24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B3490"/>
    <w:rPr>
      <w:rFonts w:asciiTheme="minorHAnsi" w:cstheme="minorBidi" w:eastAsiaTheme="minorEastAsia" w:hAnsiTheme="minorHAnsi"/>
      <w:i w:val="1"/>
      <w:iCs w:val="1"/>
      <w:sz w:val="24"/>
      <w:szCs w:val="24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B3490"/>
    <w:rPr>
      <w:rFonts w:asciiTheme="majorHAnsi" w:cstheme="majorBidi" w:eastAsiaTheme="majorEastAsia" w:hAnsiTheme="majorHAnsi"/>
      <w:sz w:val="22"/>
      <w:szCs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a50szT/Nc7XDK459gZjCs4HTEg==">CgMxLjA4AHIhMTc0OS1NaE9aZHdreWNCYjhmeVhoQnRfRGJPeU9qTU5V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2022-04-04T09:57:00Z</dcterms:created>
</cp:coreProperties>
</file>